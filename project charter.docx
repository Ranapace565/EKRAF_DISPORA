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38DBA" w14:textId="77777777" w:rsidR="00831721" w:rsidRDefault="00831721" w:rsidP="00831721">
      <w:pPr>
        <w:spacing w:before="120" w:after="0"/>
      </w:pPr>
      <w:r w:rsidRPr="0041428F">
        <w:rPr>
          <w:noProof/>
        </w:rPr>
        <mc:AlternateContent>
          <mc:Choice Requires="wpg">
            <w:drawing>
              <wp:anchor distT="0" distB="0" distL="114300" distR="114300" simplePos="0" relativeHeight="251659264" behindDoc="1" locked="1" layoutInCell="1" allowOverlap="1" wp14:anchorId="6805C3E5" wp14:editId="27F76881">
                <wp:simplePos x="0" y="0"/>
                <wp:positionH relativeFrom="column">
                  <wp:posOffset>-471805</wp:posOffset>
                </wp:positionH>
                <wp:positionV relativeFrom="paragraph">
                  <wp:posOffset>-457200</wp:posOffset>
                </wp:positionV>
                <wp:extent cx="8247380" cy="3752215"/>
                <wp:effectExtent l="0" t="0" r="1270" b="635"/>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380" cy="3752215"/>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178A8C" id="Graphic 17" o:spid="_x0000_s1026" alt="&quot;&quot;" style="position:absolute;margin-left:-37.15pt;margin-top:-36pt;width:649.4pt;height:295.45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466"/>
      </w:tblGrid>
      <w:tr w:rsidR="00A66B18" w:rsidRPr="0041428F" w14:paraId="06F57F1E" w14:textId="77777777" w:rsidTr="00A6783B">
        <w:trPr>
          <w:trHeight w:val="270"/>
          <w:jc w:val="center"/>
        </w:trPr>
        <w:tc>
          <w:tcPr>
            <w:tcW w:w="10800" w:type="dxa"/>
          </w:tcPr>
          <w:p w14:paraId="243100B9" w14:textId="77777777" w:rsidR="00A66B18" w:rsidRPr="0041428F" w:rsidRDefault="00A66B18" w:rsidP="00A66B18">
            <w:pPr>
              <w:pStyle w:val="ContactInfo"/>
              <w:rPr>
                <w:color w:val="000000" w:themeColor="text1"/>
              </w:rPr>
            </w:pPr>
            <w:r w:rsidRPr="0041428F">
              <w:rPr>
                <w:noProof/>
                <w:color w:val="000000" w:themeColor="text1"/>
              </w:rPr>
              <mc:AlternateContent>
                <mc:Choice Requires="wps">
                  <w:drawing>
                    <wp:inline distT="0" distB="0" distL="0" distR="0" wp14:anchorId="6AEF4673" wp14:editId="786E91B3">
                      <wp:extent cx="3030071" cy="407670"/>
                      <wp:effectExtent l="19050" t="19050" r="18415" b="26035"/>
                      <wp:docPr id="18" name="Shape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030071"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6C3AF58F" w14:textId="77777777" w:rsidR="00987851" w:rsidRDefault="00987851" w:rsidP="00AA089B">
                                  <w:pPr>
                                    <w:pStyle w:val="Logo"/>
                                  </w:pPr>
                                  <w:r>
                                    <w:t xml:space="preserve">Kelontong </w:t>
                                  </w:r>
                                </w:p>
                                <w:p w14:paraId="46A45012" w14:textId="43DC0F12" w:rsidR="00A66B18" w:rsidRPr="00AA089B" w:rsidRDefault="00987851" w:rsidP="00AA089B">
                                  <w:pPr>
                                    <w:pStyle w:val="Logo"/>
                                  </w:pPr>
                                  <w:r>
                                    <w:t>Raya Ledger</w:t>
                                  </w:r>
                                </w:p>
                              </w:txbxContent>
                            </wps:txbx>
                            <wps:bodyPr wrap="square" lIns="19050" tIns="19050" rIns="19050" bIns="19050" anchor="ctr">
                              <a:spAutoFit/>
                            </wps:bodyPr>
                          </wps:wsp>
                        </a:graphicData>
                      </a:graphic>
                    </wp:inline>
                  </w:drawing>
                </mc:Choice>
                <mc:Fallback>
                  <w:pict>
                    <v:rect w14:anchorId="6AEF4673" id="Shape 61" o:spid="_x0000_s1026" style="width:238.6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" filled="f" strokecolor="white [3212]" strokeweight="3pt">
                      <v:stroke miterlimit="4"/>
                      <v:textbox style="mso-fit-shape-to-text:t" inset="1.5pt,1.5pt,1.5pt,1.5pt">
                        <w:txbxContent>
                          <w:p w14:paraId="6C3AF58F" w14:textId="77777777" w:rsidR="00987851" w:rsidRDefault="00987851" w:rsidP="00AA089B">
                            <w:pPr>
                              <w:pStyle w:val="Logo"/>
                            </w:pPr>
                            <w:r>
                              <w:t xml:space="preserve">Kelontong </w:t>
                            </w:r>
                          </w:p>
                          <w:p w14:paraId="46A45012" w14:textId="43DC0F12" w:rsidR="00A66B18" w:rsidRPr="00AA089B" w:rsidRDefault="00987851" w:rsidP="00AA089B">
                            <w:pPr>
                              <w:pStyle w:val="Logo"/>
                            </w:pPr>
                            <w:r>
                              <w:t>Raya Ledger</w:t>
                            </w:r>
                          </w:p>
                        </w:txbxContent>
                      </v:textbox>
                      <w10:anchorlock/>
                    </v:rect>
                  </w:pict>
                </mc:Fallback>
              </mc:AlternateContent>
            </w:r>
          </w:p>
        </w:tc>
      </w:tr>
      <w:tr w:rsidR="00615018" w:rsidRPr="0041428F" w14:paraId="4F814F1D" w14:textId="77777777" w:rsidTr="00A6783B">
        <w:trPr>
          <w:trHeight w:val="2691"/>
          <w:jc w:val="center"/>
        </w:trPr>
        <w:tc>
          <w:tcPr>
            <w:tcW w:w="10800" w:type="dxa"/>
            <w:vAlign w:val="bottom"/>
          </w:tcPr>
          <w:p w14:paraId="23CE4F91" w14:textId="7C564679" w:rsidR="00887C1B" w:rsidRDefault="00887C1B" w:rsidP="00A66B18">
            <w:pPr>
              <w:pStyle w:val="ContactInfo"/>
            </w:pPr>
            <w:r>
              <w:t>[</w:t>
            </w:r>
            <w:r w:rsidR="00987851">
              <w:t>Toko Kelontong</w:t>
            </w:r>
            <w:r>
              <w:t>]</w:t>
            </w:r>
          </w:p>
          <w:p w14:paraId="131A676F" w14:textId="60E1F080" w:rsidR="00A66B18" w:rsidRPr="00A66B18" w:rsidRDefault="00887C1B" w:rsidP="00A66B18">
            <w:pPr>
              <w:pStyle w:val="ContactInfo"/>
            </w:pPr>
            <w:r>
              <w:t>[</w:t>
            </w:r>
            <w:r w:rsidR="00987851">
              <w:t>A1</w:t>
            </w:r>
            <w:r>
              <w:t>]</w:t>
            </w:r>
          </w:p>
          <w:p w14:paraId="67425046" w14:textId="4C97AB02" w:rsidR="00987851" w:rsidRPr="00A00ED6" w:rsidRDefault="00887C1B" w:rsidP="00987851">
            <w:pPr>
              <w:pStyle w:val="ListParagraph"/>
              <w:spacing w:before="0" w:after="0"/>
              <w:ind w:right="0"/>
              <w:rPr>
                <w:rFonts w:ascii="Times New Roman" w:eastAsia="Times New Roman" w:hAnsi="Times New Roman" w:cs="Times New Roman"/>
                <w:color w:val="FFFFFF" w:themeColor="background1"/>
                <w:kern w:val="0"/>
                <w:sz w:val="22"/>
                <w:szCs w:val="22"/>
                <w:lang w:eastAsia="id-ID"/>
              </w:rPr>
            </w:pPr>
            <w:r w:rsidRPr="00987851">
              <w:rPr>
                <w:color w:val="FFFFFF" w:themeColor="background1"/>
              </w:rPr>
              <w:t>[</w:t>
            </w:r>
            <w:r w:rsidR="00987851" w:rsidRPr="00987851">
              <w:rPr>
                <w:rFonts w:ascii="Times New Roman" w:eastAsia="Times New Roman" w:hAnsi="Times New Roman" w:cs="Times New Roman"/>
                <w:color w:val="FFFFFF" w:themeColor="background1"/>
                <w:kern w:val="0"/>
                <w:sz w:val="22"/>
                <w:szCs w:val="22"/>
                <w:lang w:val="id-ID" w:eastAsia="id-ID"/>
              </w:rPr>
              <w:t>Dwisna Risma Nur Hamida</w:t>
            </w:r>
            <w:r w:rsidR="00987851" w:rsidRPr="00987851">
              <w:rPr>
                <w:rFonts w:ascii="Times New Roman" w:eastAsia="Times New Roman" w:hAnsi="Times New Roman" w:cs="Times New Roman"/>
                <w:color w:val="FFFFFF" w:themeColor="background1"/>
                <w:kern w:val="0"/>
                <w:szCs w:val="22"/>
              </w:rPr>
              <w:tab/>
            </w:r>
            <w:r w:rsidR="00987851" w:rsidRPr="00987851">
              <w:rPr>
                <w:rFonts w:ascii="Times New Roman" w:eastAsia="Times New Roman" w:hAnsi="Times New Roman" w:cs="Times New Roman"/>
                <w:color w:val="FFFFFF" w:themeColor="background1"/>
                <w:kern w:val="0"/>
                <w:sz w:val="22"/>
                <w:szCs w:val="22"/>
                <w:lang w:val="id-ID" w:eastAsia="id-ID"/>
              </w:rPr>
              <w:t xml:space="preserve">: </w:t>
            </w:r>
            <w:r w:rsidR="00A00ED6">
              <w:rPr>
                <w:rFonts w:ascii="Times New Roman" w:eastAsia="Times New Roman" w:hAnsi="Times New Roman" w:cs="Times New Roman"/>
                <w:color w:val="FFFFFF" w:themeColor="background1"/>
                <w:kern w:val="0"/>
                <w:sz w:val="22"/>
                <w:szCs w:val="22"/>
                <w:lang w:eastAsia="id-ID"/>
              </w:rPr>
              <w:t>E41230674</w:t>
            </w:r>
          </w:p>
          <w:p w14:paraId="760E8C6E" w14:textId="68542108" w:rsidR="00987851" w:rsidRPr="00A00ED6" w:rsidRDefault="00987851" w:rsidP="00987851">
            <w:pPr>
              <w:pStyle w:val="ListParagraph"/>
              <w:spacing w:before="0" w:after="0"/>
              <w:ind w:right="0"/>
              <w:rPr>
                <w:rFonts w:ascii="Times New Roman" w:eastAsia="Times New Roman" w:hAnsi="Times New Roman" w:cs="Times New Roman"/>
                <w:color w:val="FFFFFF" w:themeColor="background1"/>
                <w:kern w:val="0"/>
                <w:sz w:val="22"/>
                <w:szCs w:val="22"/>
                <w:lang w:eastAsia="id-ID"/>
              </w:rPr>
            </w:pPr>
            <w:r w:rsidRPr="00987851">
              <w:rPr>
                <w:rFonts w:ascii="Times New Roman" w:eastAsia="Times New Roman" w:hAnsi="Times New Roman" w:cs="Times New Roman"/>
                <w:color w:val="FFFFFF" w:themeColor="background1"/>
                <w:kern w:val="0"/>
                <w:sz w:val="22"/>
                <w:szCs w:val="22"/>
                <w:lang w:val="id-ID" w:eastAsia="id-ID"/>
              </w:rPr>
              <w:t>Riswanda Hari Saputra</w:t>
            </w:r>
            <w:r w:rsidRPr="00987851">
              <w:rPr>
                <w:rFonts w:ascii="Times New Roman" w:eastAsia="Times New Roman" w:hAnsi="Times New Roman" w:cs="Times New Roman"/>
                <w:color w:val="FFFFFF" w:themeColor="background1"/>
                <w:kern w:val="0"/>
                <w:szCs w:val="22"/>
              </w:rPr>
              <w:tab/>
            </w:r>
            <w:r w:rsidRPr="00987851">
              <w:rPr>
                <w:rFonts w:ascii="Times New Roman" w:eastAsia="Times New Roman" w:hAnsi="Times New Roman" w:cs="Times New Roman"/>
                <w:color w:val="FFFFFF" w:themeColor="background1"/>
                <w:kern w:val="0"/>
                <w:szCs w:val="22"/>
              </w:rPr>
              <w:tab/>
            </w:r>
            <w:r w:rsidRPr="00987851">
              <w:rPr>
                <w:rFonts w:ascii="Times New Roman" w:eastAsia="Times New Roman" w:hAnsi="Times New Roman" w:cs="Times New Roman"/>
                <w:color w:val="FFFFFF" w:themeColor="background1"/>
                <w:kern w:val="0"/>
                <w:sz w:val="22"/>
                <w:szCs w:val="22"/>
                <w:lang w:val="id-ID" w:eastAsia="id-ID"/>
              </w:rPr>
              <w:t xml:space="preserve">: </w:t>
            </w:r>
            <w:r w:rsidR="00A00ED6">
              <w:rPr>
                <w:rFonts w:ascii="Times New Roman" w:eastAsia="Times New Roman" w:hAnsi="Times New Roman" w:cs="Times New Roman"/>
                <w:color w:val="FFFFFF" w:themeColor="background1"/>
                <w:kern w:val="0"/>
                <w:sz w:val="22"/>
                <w:szCs w:val="22"/>
                <w:lang w:eastAsia="id-ID"/>
              </w:rPr>
              <w:t>E41230315</w:t>
            </w:r>
          </w:p>
          <w:p w14:paraId="272E5398" w14:textId="43065157" w:rsidR="00987851" w:rsidRPr="00A00ED6" w:rsidRDefault="00987851" w:rsidP="00987851">
            <w:pPr>
              <w:pStyle w:val="ListParagraph"/>
              <w:spacing w:before="0" w:after="0"/>
              <w:ind w:right="0"/>
              <w:rPr>
                <w:rFonts w:ascii="Times New Roman" w:eastAsia="Times New Roman" w:hAnsi="Times New Roman" w:cs="Times New Roman"/>
                <w:color w:val="FFFFFF" w:themeColor="background1"/>
                <w:kern w:val="0"/>
                <w:sz w:val="22"/>
                <w:szCs w:val="22"/>
                <w:lang w:eastAsia="id-ID"/>
              </w:rPr>
            </w:pPr>
            <w:r w:rsidRPr="00987851">
              <w:rPr>
                <w:rFonts w:ascii="Times New Roman" w:eastAsia="Times New Roman" w:hAnsi="Times New Roman" w:cs="Times New Roman"/>
                <w:color w:val="FFFFFF" w:themeColor="background1"/>
                <w:kern w:val="0"/>
                <w:sz w:val="22"/>
                <w:szCs w:val="22"/>
                <w:lang w:val="id-ID" w:eastAsia="id-ID"/>
              </w:rPr>
              <w:t>Moh. Veno Renanda</w:t>
            </w:r>
            <w:r w:rsidRPr="00987851">
              <w:rPr>
                <w:rFonts w:ascii="Times New Roman" w:eastAsia="Times New Roman" w:hAnsi="Times New Roman" w:cs="Times New Roman"/>
                <w:color w:val="FFFFFF" w:themeColor="background1"/>
                <w:kern w:val="0"/>
                <w:szCs w:val="22"/>
              </w:rPr>
              <w:tab/>
            </w:r>
            <w:r w:rsidRPr="00987851">
              <w:rPr>
                <w:rFonts w:ascii="Times New Roman" w:eastAsia="Times New Roman" w:hAnsi="Times New Roman" w:cs="Times New Roman"/>
                <w:color w:val="FFFFFF" w:themeColor="background1"/>
                <w:kern w:val="0"/>
                <w:szCs w:val="22"/>
              </w:rPr>
              <w:tab/>
            </w:r>
            <w:r w:rsidRPr="00987851">
              <w:rPr>
                <w:rFonts w:ascii="Times New Roman" w:eastAsia="Times New Roman" w:hAnsi="Times New Roman" w:cs="Times New Roman"/>
                <w:color w:val="FFFFFF" w:themeColor="background1"/>
                <w:kern w:val="0"/>
                <w:sz w:val="22"/>
                <w:szCs w:val="22"/>
                <w:lang w:val="id-ID" w:eastAsia="id-ID"/>
              </w:rPr>
              <w:t xml:space="preserve">: </w:t>
            </w:r>
            <w:r w:rsidR="00A00ED6">
              <w:rPr>
                <w:rFonts w:ascii="Times New Roman" w:eastAsia="Times New Roman" w:hAnsi="Times New Roman" w:cs="Times New Roman"/>
                <w:color w:val="FFFFFF" w:themeColor="background1"/>
                <w:kern w:val="0"/>
                <w:sz w:val="22"/>
                <w:szCs w:val="22"/>
                <w:lang w:eastAsia="id-ID"/>
              </w:rPr>
              <w:t>E41230486</w:t>
            </w:r>
          </w:p>
          <w:p w14:paraId="3749BCF8" w14:textId="42C048D5" w:rsidR="00987851" w:rsidRPr="00A00ED6" w:rsidRDefault="00987851" w:rsidP="00A00ED6">
            <w:pPr>
              <w:pStyle w:val="ListParagraph"/>
              <w:spacing w:before="0" w:after="0"/>
              <w:ind w:right="0"/>
              <w:rPr>
                <w:rFonts w:ascii="Times New Roman" w:eastAsia="Times New Roman" w:hAnsi="Times New Roman" w:cs="Times New Roman"/>
                <w:color w:val="FFFFFF" w:themeColor="background1"/>
                <w:kern w:val="0"/>
                <w:sz w:val="22"/>
                <w:szCs w:val="22"/>
                <w:lang w:eastAsia="id-ID"/>
              </w:rPr>
            </w:pPr>
            <w:r w:rsidRPr="00987851">
              <w:rPr>
                <w:rFonts w:ascii="Times New Roman" w:eastAsia="Times New Roman" w:hAnsi="Times New Roman" w:cs="Times New Roman"/>
                <w:color w:val="FFFFFF" w:themeColor="background1"/>
                <w:kern w:val="0"/>
                <w:sz w:val="22"/>
                <w:szCs w:val="22"/>
                <w:lang w:val="id-ID" w:eastAsia="id-ID"/>
              </w:rPr>
              <w:t>Rana Bagaskara</w:t>
            </w:r>
            <w:r w:rsidRPr="00987851">
              <w:rPr>
                <w:rFonts w:ascii="Times New Roman" w:eastAsia="Times New Roman" w:hAnsi="Times New Roman" w:cs="Times New Roman"/>
                <w:color w:val="FFFFFF" w:themeColor="background1"/>
                <w:kern w:val="0"/>
                <w:sz w:val="22"/>
                <w:szCs w:val="22"/>
                <w:lang w:val="id-ID" w:eastAsia="id-ID"/>
              </w:rPr>
              <w:tab/>
            </w:r>
            <w:r w:rsidRPr="00987851">
              <w:rPr>
                <w:rFonts w:ascii="Times New Roman" w:eastAsia="Times New Roman" w:hAnsi="Times New Roman" w:cs="Times New Roman"/>
                <w:color w:val="FFFFFF" w:themeColor="background1"/>
                <w:kern w:val="0"/>
                <w:szCs w:val="22"/>
              </w:rPr>
              <w:tab/>
            </w:r>
            <w:r w:rsidRPr="00987851">
              <w:rPr>
                <w:rFonts w:ascii="Times New Roman" w:eastAsia="Times New Roman" w:hAnsi="Times New Roman" w:cs="Times New Roman"/>
                <w:color w:val="FFFFFF" w:themeColor="background1"/>
                <w:kern w:val="0"/>
                <w:szCs w:val="22"/>
              </w:rPr>
              <w:tab/>
            </w:r>
            <w:r w:rsidRPr="00987851">
              <w:rPr>
                <w:rFonts w:ascii="Times New Roman" w:eastAsia="Times New Roman" w:hAnsi="Times New Roman" w:cs="Times New Roman"/>
                <w:color w:val="FFFFFF" w:themeColor="background1"/>
                <w:kern w:val="0"/>
                <w:sz w:val="22"/>
                <w:szCs w:val="22"/>
                <w:lang w:val="id-ID" w:eastAsia="id-ID"/>
              </w:rPr>
              <w:t xml:space="preserve">: </w:t>
            </w:r>
            <w:r w:rsidR="00A00ED6">
              <w:rPr>
                <w:rFonts w:ascii="Times New Roman" w:eastAsia="Times New Roman" w:hAnsi="Times New Roman" w:cs="Times New Roman"/>
                <w:color w:val="FFFFFF" w:themeColor="background1"/>
                <w:kern w:val="0"/>
                <w:sz w:val="22"/>
                <w:szCs w:val="22"/>
                <w:lang w:eastAsia="id-ID"/>
              </w:rPr>
              <w:t>E</w:t>
            </w:r>
            <w:r w:rsidR="006B3AB2">
              <w:rPr>
                <w:rFonts w:ascii="Times New Roman" w:eastAsia="Times New Roman" w:hAnsi="Times New Roman" w:cs="Times New Roman"/>
                <w:color w:val="FFFFFF" w:themeColor="background1"/>
                <w:kern w:val="0"/>
                <w:sz w:val="22"/>
                <w:szCs w:val="22"/>
                <w:lang w:eastAsia="id-ID"/>
              </w:rPr>
              <w:t>4</w:t>
            </w:r>
            <w:r w:rsidR="003C10B6">
              <w:rPr>
                <w:rFonts w:ascii="Times New Roman" w:eastAsia="Times New Roman" w:hAnsi="Times New Roman" w:cs="Times New Roman"/>
                <w:color w:val="FFFFFF" w:themeColor="background1"/>
                <w:kern w:val="0"/>
                <w:sz w:val="22"/>
                <w:szCs w:val="22"/>
                <w:lang w:eastAsia="id-ID"/>
              </w:rPr>
              <w:t>1230240</w:t>
            </w:r>
          </w:p>
          <w:p w14:paraId="76FED660" w14:textId="55205DB9" w:rsidR="003E24DF" w:rsidRPr="00A00ED6" w:rsidRDefault="00A00ED6" w:rsidP="00A00ED6">
            <w:pPr>
              <w:pStyle w:val="ListParagraph"/>
              <w:spacing w:before="0" w:after="0"/>
              <w:ind w:right="0"/>
              <w:rPr>
                <w:rFonts w:ascii="Times New Roman" w:eastAsia="Times New Roman" w:hAnsi="Times New Roman" w:cs="Times New Roman"/>
                <w:color w:val="FFFFFF" w:themeColor="background1"/>
                <w:kern w:val="0"/>
                <w:szCs w:val="22"/>
              </w:rPr>
            </w:pPr>
            <w:r w:rsidRPr="00A00ED6">
              <w:rPr>
                <w:rFonts w:ascii="Times New Roman" w:eastAsia="Times New Roman" w:hAnsi="Times New Roman" w:cs="Times New Roman"/>
                <w:color w:val="FFFFFF" w:themeColor="background1"/>
                <w:kern w:val="0"/>
                <w:sz w:val="22"/>
                <w:szCs w:val="22"/>
                <w:lang w:val="id-ID" w:eastAsia="id-ID"/>
              </w:rPr>
              <w:t>Dimas Saputra</w:t>
            </w:r>
            <w:r w:rsidRPr="00A00ED6">
              <w:rPr>
                <w:rFonts w:ascii="Times New Roman" w:eastAsia="Times New Roman" w:hAnsi="Times New Roman" w:cs="Times New Roman"/>
                <w:color w:val="FFFFFF" w:themeColor="background1"/>
                <w:kern w:val="0"/>
                <w:sz w:val="22"/>
                <w:szCs w:val="22"/>
                <w:lang w:val="id-ID" w:eastAsia="id-ID"/>
              </w:rPr>
              <w:tab/>
            </w:r>
            <w:r w:rsidRPr="00A00ED6">
              <w:rPr>
                <w:rFonts w:ascii="Times New Roman" w:eastAsia="Times New Roman" w:hAnsi="Times New Roman" w:cs="Times New Roman"/>
                <w:color w:val="FFFFFF" w:themeColor="background1"/>
                <w:kern w:val="0"/>
                <w:sz w:val="22"/>
                <w:szCs w:val="22"/>
                <w:lang w:val="id-ID" w:eastAsia="id-ID"/>
              </w:rPr>
              <w:tab/>
            </w:r>
            <w:r w:rsidRPr="00A00ED6">
              <w:rPr>
                <w:rFonts w:ascii="Times New Roman" w:eastAsia="Times New Roman" w:hAnsi="Times New Roman" w:cs="Times New Roman"/>
                <w:color w:val="FFFFFF" w:themeColor="background1"/>
                <w:kern w:val="0"/>
                <w:sz w:val="22"/>
                <w:szCs w:val="22"/>
                <w:lang w:val="id-ID" w:eastAsia="id-ID"/>
              </w:rPr>
              <w:tab/>
              <w:t xml:space="preserve">: </w:t>
            </w:r>
            <w:r>
              <w:rPr>
                <w:rFonts w:ascii="Times New Roman" w:eastAsia="Times New Roman" w:hAnsi="Times New Roman" w:cs="Times New Roman"/>
                <w:color w:val="FFFFFF" w:themeColor="background1"/>
                <w:kern w:val="0"/>
                <w:sz w:val="22"/>
                <w:szCs w:val="22"/>
                <w:lang w:eastAsia="id-ID"/>
              </w:rPr>
              <w:t>E41230041</w:t>
            </w:r>
            <w:r w:rsidR="00887C1B">
              <w:t>]</w:t>
            </w:r>
          </w:p>
          <w:p w14:paraId="6A9E21BD" w14:textId="0F7ECE94" w:rsidR="003E24DF" w:rsidRPr="00887C1B" w:rsidRDefault="003E24DF" w:rsidP="006B3AB2">
            <w:pPr>
              <w:pStyle w:val="ContactInfo"/>
              <w:ind w:left="0"/>
            </w:pPr>
          </w:p>
        </w:tc>
      </w:tr>
    </w:tbl>
    <w:p w14:paraId="2EC4E440" w14:textId="5B06CC75" w:rsidR="00A66B18" w:rsidRDefault="00A66B18"/>
    <w:p w14:paraId="2EDE8C5B" w14:textId="27A5B2BA" w:rsidR="00887C1B" w:rsidRPr="00887C1B" w:rsidRDefault="00887C1B" w:rsidP="00887C1B">
      <w:pPr>
        <w:jc w:val="center"/>
        <w:rPr>
          <w:color w:val="auto"/>
          <w:u w:val="single"/>
        </w:rPr>
      </w:pPr>
      <w:r w:rsidRPr="00887C1B">
        <w:rPr>
          <w:color w:val="auto"/>
          <w:u w:val="single"/>
        </w:rPr>
        <w:t>Lembar Wawancara</w:t>
      </w:r>
    </w:p>
    <w:tbl>
      <w:tblPr>
        <w:tblStyle w:val="TableGrid"/>
        <w:tblW w:w="0" w:type="auto"/>
        <w:tblInd w:w="720" w:type="dxa"/>
        <w:tblLook w:val="04A0" w:firstRow="1" w:lastRow="0" w:firstColumn="1" w:lastColumn="0" w:noHBand="0" w:noVBand="1"/>
      </w:tblPr>
      <w:tblGrid>
        <w:gridCol w:w="1279"/>
        <w:gridCol w:w="4230"/>
        <w:gridCol w:w="4227"/>
      </w:tblGrid>
      <w:tr w:rsidR="00987851" w14:paraId="58FA9A8E" w14:textId="77777777" w:rsidTr="00887C1B">
        <w:tc>
          <w:tcPr>
            <w:tcW w:w="693" w:type="dxa"/>
          </w:tcPr>
          <w:p w14:paraId="3CDC25EA" w14:textId="0C4CBB94" w:rsidR="00887C1B" w:rsidRDefault="00887C1B" w:rsidP="00887C1B">
            <w:pPr>
              <w:pStyle w:val="Signature"/>
              <w:ind w:left="0"/>
              <w:jc w:val="center"/>
              <w:rPr>
                <w:color w:val="000000" w:themeColor="text1"/>
              </w:rPr>
            </w:pPr>
            <w:r>
              <w:rPr>
                <w:color w:val="000000" w:themeColor="text1"/>
              </w:rPr>
              <w:t>No.</w:t>
            </w:r>
          </w:p>
        </w:tc>
        <w:tc>
          <w:tcPr>
            <w:tcW w:w="4678" w:type="dxa"/>
          </w:tcPr>
          <w:p w14:paraId="64A768A8" w14:textId="2F05DD00" w:rsidR="00887C1B" w:rsidRDefault="00887C1B" w:rsidP="00887C1B">
            <w:pPr>
              <w:pStyle w:val="Signature"/>
              <w:ind w:left="0"/>
              <w:jc w:val="center"/>
              <w:rPr>
                <w:color w:val="000000" w:themeColor="text1"/>
              </w:rPr>
            </w:pPr>
            <w:r>
              <w:rPr>
                <w:color w:val="000000" w:themeColor="text1"/>
              </w:rPr>
              <w:t>Pertanyaan</w:t>
            </w:r>
          </w:p>
        </w:tc>
        <w:tc>
          <w:tcPr>
            <w:tcW w:w="4699" w:type="dxa"/>
          </w:tcPr>
          <w:p w14:paraId="0566EF65" w14:textId="188255D3" w:rsidR="00887C1B" w:rsidRDefault="00887C1B" w:rsidP="00887C1B">
            <w:pPr>
              <w:pStyle w:val="Signature"/>
              <w:ind w:left="0"/>
              <w:jc w:val="center"/>
              <w:rPr>
                <w:color w:val="000000" w:themeColor="text1"/>
              </w:rPr>
            </w:pPr>
            <w:r>
              <w:rPr>
                <w:color w:val="000000" w:themeColor="text1"/>
              </w:rPr>
              <w:t>Jawaban</w:t>
            </w:r>
          </w:p>
        </w:tc>
      </w:tr>
      <w:tr w:rsidR="00987851" w14:paraId="5564AAD9" w14:textId="77777777" w:rsidTr="00887C1B">
        <w:tc>
          <w:tcPr>
            <w:tcW w:w="693" w:type="dxa"/>
          </w:tcPr>
          <w:p w14:paraId="21082184" w14:textId="09E0C0B4" w:rsidR="00887C1B" w:rsidRDefault="00887C1B" w:rsidP="003C10B6">
            <w:pPr>
              <w:pStyle w:val="Signature"/>
              <w:numPr>
                <w:ilvl w:val="0"/>
                <w:numId w:val="19"/>
              </w:numPr>
              <w:rPr>
                <w:color w:val="000000" w:themeColor="text1"/>
              </w:rPr>
            </w:pPr>
          </w:p>
        </w:tc>
        <w:tc>
          <w:tcPr>
            <w:tcW w:w="4678" w:type="dxa"/>
          </w:tcPr>
          <w:p w14:paraId="4FFA75F5" w14:textId="39AE5DA5" w:rsidR="00887C1B" w:rsidRDefault="005D0AED" w:rsidP="00A6783B">
            <w:pPr>
              <w:pStyle w:val="Signature"/>
              <w:ind w:left="0"/>
              <w:rPr>
                <w:color w:val="000000" w:themeColor="text1"/>
              </w:rPr>
            </w:pPr>
            <w:r>
              <w:rPr>
                <w:color w:val="000000" w:themeColor="text1"/>
              </w:rPr>
              <w:t>Sia</w:t>
            </w:r>
            <w:r w:rsidR="004B2CCD">
              <w:rPr>
                <w:color w:val="000000" w:themeColor="text1"/>
              </w:rPr>
              <w:t>p</w:t>
            </w:r>
            <w:r>
              <w:rPr>
                <w:color w:val="000000" w:themeColor="text1"/>
              </w:rPr>
              <w:t>a saja yang mungkin akan menggunakan aplikasi ini?</w:t>
            </w:r>
          </w:p>
        </w:tc>
        <w:tc>
          <w:tcPr>
            <w:tcW w:w="4699" w:type="dxa"/>
          </w:tcPr>
          <w:p w14:paraId="568C09E6" w14:textId="4FB9B0A6" w:rsidR="00887C1B" w:rsidRDefault="004B2CCD" w:rsidP="00A6783B">
            <w:pPr>
              <w:pStyle w:val="Signature"/>
              <w:ind w:left="0"/>
              <w:rPr>
                <w:color w:val="000000" w:themeColor="text1"/>
              </w:rPr>
            </w:pPr>
            <w:r>
              <w:rPr>
                <w:color w:val="000000" w:themeColor="text1"/>
              </w:rPr>
              <w:t>Saya sendiri (owner) dan karyawan saya</w:t>
            </w:r>
          </w:p>
        </w:tc>
      </w:tr>
      <w:tr w:rsidR="00987851" w14:paraId="589B65F7" w14:textId="77777777" w:rsidTr="00887C1B">
        <w:tc>
          <w:tcPr>
            <w:tcW w:w="693" w:type="dxa"/>
          </w:tcPr>
          <w:p w14:paraId="11FB2F0F" w14:textId="4D199E04" w:rsidR="00887C1B" w:rsidRDefault="00887C1B" w:rsidP="003C10B6">
            <w:pPr>
              <w:pStyle w:val="Signature"/>
              <w:numPr>
                <w:ilvl w:val="0"/>
                <w:numId w:val="19"/>
              </w:numPr>
              <w:rPr>
                <w:color w:val="000000" w:themeColor="text1"/>
              </w:rPr>
            </w:pPr>
          </w:p>
        </w:tc>
        <w:tc>
          <w:tcPr>
            <w:tcW w:w="4678" w:type="dxa"/>
          </w:tcPr>
          <w:p w14:paraId="6C491F53" w14:textId="14CDFD60" w:rsidR="00887C1B" w:rsidRDefault="005D0AED" w:rsidP="00A6783B">
            <w:pPr>
              <w:pStyle w:val="Signature"/>
              <w:ind w:left="0"/>
              <w:rPr>
                <w:color w:val="000000" w:themeColor="text1"/>
              </w:rPr>
            </w:pPr>
            <w:r>
              <w:rPr>
                <w:color w:val="000000" w:themeColor="text1"/>
              </w:rPr>
              <w:t>Bagaimana nantinya aplikasi akan digunakan?</w:t>
            </w:r>
          </w:p>
        </w:tc>
        <w:tc>
          <w:tcPr>
            <w:tcW w:w="4699" w:type="dxa"/>
          </w:tcPr>
          <w:p w14:paraId="4C439AED" w14:textId="17DEBC24" w:rsidR="00887C1B" w:rsidRDefault="003C10B6" w:rsidP="00A6783B">
            <w:pPr>
              <w:pStyle w:val="Signature"/>
              <w:ind w:left="0"/>
              <w:rPr>
                <w:color w:val="000000" w:themeColor="text1"/>
              </w:rPr>
            </w:pPr>
            <w:proofErr w:type="spellStart"/>
            <w:r>
              <w:rPr>
                <w:color w:val="000000" w:themeColor="text1"/>
              </w:rPr>
              <w:t>Aplikasi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saya</w:t>
            </w:r>
            <w:proofErr w:type="spellEnd"/>
            <w:r>
              <w:rPr>
                <w:color w:val="000000" w:themeColor="text1"/>
              </w:rPr>
              <w:t xml:space="preserve"> </w:t>
            </w:r>
            <w:proofErr w:type="spellStart"/>
            <w:r>
              <w:rPr>
                <w:color w:val="000000" w:themeColor="text1"/>
              </w:rPr>
              <w:t>gunakan</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r>
              <w:rPr>
                <w:color w:val="000000" w:themeColor="text1"/>
              </w:rPr>
              <w:t>mesin</w:t>
            </w:r>
            <w:proofErr w:type="spellEnd"/>
            <w:r>
              <w:rPr>
                <w:color w:val="000000" w:themeColor="text1"/>
              </w:rPr>
              <w:t xml:space="preserve"> </w:t>
            </w:r>
            <w:proofErr w:type="spellStart"/>
            <w:r>
              <w:rPr>
                <w:color w:val="000000" w:themeColor="text1"/>
              </w:rPr>
              <w:t>kasir</w:t>
            </w:r>
            <w:proofErr w:type="spellEnd"/>
            <w:r>
              <w:rPr>
                <w:color w:val="000000" w:themeColor="text1"/>
              </w:rPr>
              <w:t xml:space="preserve">, dan </w:t>
            </w:r>
            <w:proofErr w:type="spellStart"/>
            <w:r>
              <w:rPr>
                <w:color w:val="000000" w:themeColor="text1"/>
              </w:rPr>
              <w:t>mendata</w:t>
            </w:r>
            <w:proofErr w:type="spellEnd"/>
            <w:r>
              <w:rPr>
                <w:color w:val="000000" w:themeColor="text1"/>
              </w:rPr>
              <w:t xml:space="preserve"> </w:t>
            </w:r>
            <w:proofErr w:type="spellStart"/>
            <w:r>
              <w:rPr>
                <w:color w:val="000000" w:themeColor="text1"/>
              </w:rPr>
              <w:t>barang</w:t>
            </w:r>
            <w:proofErr w:type="spellEnd"/>
            <w:r>
              <w:rPr>
                <w:color w:val="000000" w:themeColor="text1"/>
              </w:rPr>
              <w:t xml:space="preserve"> yang </w:t>
            </w:r>
            <w:proofErr w:type="spellStart"/>
            <w:r>
              <w:rPr>
                <w:color w:val="000000" w:themeColor="text1"/>
              </w:rPr>
              <w:t>masuk</w:t>
            </w:r>
            <w:proofErr w:type="spellEnd"/>
            <w:r>
              <w:rPr>
                <w:color w:val="000000" w:themeColor="text1"/>
              </w:rPr>
              <w:t xml:space="preserve"> dan </w:t>
            </w:r>
            <w:proofErr w:type="spellStart"/>
            <w:r>
              <w:rPr>
                <w:color w:val="000000" w:themeColor="text1"/>
              </w:rPr>
              <w:t>terjual</w:t>
            </w:r>
            <w:proofErr w:type="spellEnd"/>
            <w:r>
              <w:rPr>
                <w:color w:val="000000" w:themeColor="text1"/>
              </w:rPr>
              <w:t>.</w:t>
            </w:r>
          </w:p>
        </w:tc>
      </w:tr>
      <w:tr w:rsidR="00987851" w14:paraId="07017820" w14:textId="77777777" w:rsidTr="00887C1B">
        <w:tc>
          <w:tcPr>
            <w:tcW w:w="693" w:type="dxa"/>
          </w:tcPr>
          <w:p w14:paraId="5CA395D6" w14:textId="4384FBC5" w:rsidR="00887C1B" w:rsidRDefault="00887C1B" w:rsidP="003C10B6">
            <w:pPr>
              <w:pStyle w:val="Signature"/>
              <w:numPr>
                <w:ilvl w:val="0"/>
                <w:numId w:val="19"/>
              </w:numPr>
              <w:rPr>
                <w:color w:val="000000" w:themeColor="text1"/>
              </w:rPr>
            </w:pPr>
          </w:p>
        </w:tc>
        <w:tc>
          <w:tcPr>
            <w:tcW w:w="4678" w:type="dxa"/>
          </w:tcPr>
          <w:p w14:paraId="0AB81C2B" w14:textId="6B8E43F5" w:rsidR="00887C1B" w:rsidRDefault="005D0AED" w:rsidP="00A6783B">
            <w:pPr>
              <w:pStyle w:val="Signature"/>
              <w:ind w:left="0"/>
              <w:rPr>
                <w:color w:val="000000" w:themeColor="text1"/>
              </w:rPr>
            </w:pPr>
            <w:r>
              <w:rPr>
                <w:color w:val="000000" w:themeColor="text1"/>
              </w:rPr>
              <w:t xml:space="preserve">Dimana saja aplikasi ini akan digunakan? </w:t>
            </w:r>
          </w:p>
        </w:tc>
        <w:tc>
          <w:tcPr>
            <w:tcW w:w="4699" w:type="dxa"/>
          </w:tcPr>
          <w:p w14:paraId="541D66E6" w14:textId="619E8F77" w:rsidR="00887C1B" w:rsidRDefault="003C10B6" w:rsidP="00A6783B">
            <w:pPr>
              <w:pStyle w:val="Signature"/>
              <w:ind w:left="0"/>
              <w:rPr>
                <w:color w:val="000000" w:themeColor="text1"/>
              </w:rPr>
            </w:pPr>
            <w:proofErr w:type="spellStart"/>
            <w:r>
              <w:rPr>
                <w:color w:val="000000" w:themeColor="text1"/>
              </w:rPr>
              <w:t>Aplikasi</w:t>
            </w:r>
            <w:proofErr w:type="spellEnd"/>
            <w:r>
              <w:rPr>
                <w:color w:val="000000" w:themeColor="text1"/>
              </w:rPr>
              <w:t xml:space="preserve"> </w:t>
            </w:r>
            <w:proofErr w:type="spellStart"/>
            <w:r>
              <w:rPr>
                <w:color w:val="000000" w:themeColor="text1"/>
              </w:rPr>
              <w:t>ingin</w:t>
            </w:r>
            <w:proofErr w:type="spellEnd"/>
            <w:r>
              <w:rPr>
                <w:color w:val="000000" w:themeColor="text1"/>
              </w:rPr>
              <w:t xml:space="preserve"> </w:t>
            </w:r>
            <w:proofErr w:type="spellStart"/>
            <w:r>
              <w:rPr>
                <w:color w:val="000000" w:themeColor="text1"/>
              </w:rPr>
              <w:t>saya</w:t>
            </w:r>
            <w:proofErr w:type="spellEnd"/>
            <w:r>
              <w:rPr>
                <w:color w:val="000000" w:themeColor="text1"/>
              </w:rPr>
              <w:t xml:space="preserve"> </w:t>
            </w:r>
            <w:proofErr w:type="spellStart"/>
            <w:r>
              <w:rPr>
                <w:color w:val="000000" w:themeColor="text1"/>
              </w:rPr>
              <w:t>gunakan</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r>
              <w:rPr>
                <w:color w:val="000000" w:themeColor="text1"/>
              </w:rPr>
              <w:t>kasir</w:t>
            </w:r>
            <w:proofErr w:type="spellEnd"/>
            <w:r>
              <w:rPr>
                <w:color w:val="000000" w:themeColor="text1"/>
              </w:rPr>
              <w:t xml:space="preserve"> di </w:t>
            </w:r>
            <w:proofErr w:type="spellStart"/>
            <w:r>
              <w:rPr>
                <w:color w:val="000000" w:themeColor="text1"/>
              </w:rPr>
              <w:t>toko</w:t>
            </w:r>
            <w:proofErr w:type="spellEnd"/>
            <w:r>
              <w:rPr>
                <w:color w:val="000000" w:themeColor="text1"/>
              </w:rPr>
              <w:t xml:space="preserve"> dan </w:t>
            </w:r>
            <w:proofErr w:type="spellStart"/>
            <w:r>
              <w:rPr>
                <w:color w:val="000000" w:themeColor="text1"/>
              </w:rPr>
              <w:t>pendataan</w:t>
            </w:r>
            <w:proofErr w:type="spellEnd"/>
            <w:r>
              <w:rPr>
                <w:color w:val="000000" w:themeColor="text1"/>
              </w:rPr>
              <w:t xml:space="preserve"> </w:t>
            </w:r>
            <w:proofErr w:type="spellStart"/>
            <w:r>
              <w:rPr>
                <w:color w:val="000000" w:themeColor="text1"/>
              </w:rPr>
              <w:t>barang</w:t>
            </w:r>
            <w:proofErr w:type="spellEnd"/>
            <w:r>
              <w:rPr>
                <w:color w:val="000000" w:themeColor="text1"/>
              </w:rPr>
              <w:t xml:space="preserve"> </w:t>
            </w:r>
            <w:proofErr w:type="spellStart"/>
            <w:r>
              <w:rPr>
                <w:color w:val="000000" w:themeColor="text1"/>
              </w:rPr>
              <w:t>digudang</w:t>
            </w:r>
            <w:proofErr w:type="spellEnd"/>
            <w:r>
              <w:rPr>
                <w:color w:val="000000" w:themeColor="text1"/>
              </w:rPr>
              <w:t>.</w:t>
            </w:r>
          </w:p>
        </w:tc>
      </w:tr>
      <w:tr w:rsidR="00987851" w14:paraId="084A72ED" w14:textId="77777777" w:rsidTr="00887C1B">
        <w:tc>
          <w:tcPr>
            <w:tcW w:w="693" w:type="dxa"/>
          </w:tcPr>
          <w:p w14:paraId="5E6A0CAF" w14:textId="3A9AAEB6" w:rsidR="00887C1B" w:rsidRDefault="00887C1B" w:rsidP="003C10B6">
            <w:pPr>
              <w:pStyle w:val="Signature"/>
              <w:numPr>
                <w:ilvl w:val="0"/>
                <w:numId w:val="19"/>
              </w:numPr>
              <w:rPr>
                <w:color w:val="000000" w:themeColor="text1"/>
              </w:rPr>
            </w:pPr>
          </w:p>
        </w:tc>
        <w:tc>
          <w:tcPr>
            <w:tcW w:w="4678" w:type="dxa"/>
          </w:tcPr>
          <w:p w14:paraId="25758418" w14:textId="2FB91B8F" w:rsidR="00887C1B" w:rsidRDefault="005D0AED" w:rsidP="00A6783B">
            <w:pPr>
              <w:pStyle w:val="Signature"/>
              <w:ind w:left="0"/>
              <w:rPr>
                <w:color w:val="000000" w:themeColor="text1"/>
              </w:rPr>
            </w:pPr>
            <w:r>
              <w:rPr>
                <w:color w:val="000000" w:themeColor="text1"/>
              </w:rPr>
              <w:t>Fitur apa saja yang diinginkan pada aplikasi ini?</w:t>
            </w:r>
          </w:p>
        </w:tc>
        <w:tc>
          <w:tcPr>
            <w:tcW w:w="4699" w:type="dxa"/>
          </w:tcPr>
          <w:p w14:paraId="2859637D" w14:textId="5D17945C" w:rsidR="00887C1B" w:rsidRDefault="003C10B6" w:rsidP="00A6783B">
            <w:pPr>
              <w:pStyle w:val="Signature"/>
              <w:ind w:left="0"/>
              <w:rPr>
                <w:color w:val="000000" w:themeColor="text1"/>
              </w:rPr>
            </w:pPr>
            <w:r>
              <w:rPr>
                <w:color w:val="000000" w:themeColor="text1"/>
              </w:rPr>
              <w:t xml:space="preserve">Saya </w:t>
            </w:r>
            <w:proofErr w:type="spellStart"/>
            <w:r>
              <w:rPr>
                <w:color w:val="000000" w:themeColor="text1"/>
              </w:rPr>
              <w:t>ingin</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scan barcode </w:t>
            </w:r>
            <w:proofErr w:type="spellStart"/>
            <w:r>
              <w:rPr>
                <w:color w:val="000000" w:themeColor="text1"/>
              </w:rPr>
              <w:t>untuk</w:t>
            </w:r>
            <w:proofErr w:type="spellEnd"/>
            <w:r>
              <w:rPr>
                <w:color w:val="000000" w:themeColor="text1"/>
              </w:rPr>
              <w:t xml:space="preserve"> </w:t>
            </w:r>
            <w:proofErr w:type="spellStart"/>
            <w:r>
              <w:rPr>
                <w:color w:val="000000" w:themeColor="text1"/>
              </w:rPr>
              <w:t>mendata</w:t>
            </w:r>
            <w:proofErr w:type="spellEnd"/>
            <w:r>
              <w:rPr>
                <w:color w:val="000000" w:themeColor="text1"/>
              </w:rPr>
              <w:t xml:space="preserve"> </w:t>
            </w:r>
            <w:proofErr w:type="spellStart"/>
            <w:r>
              <w:rPr>
                <w:color w:val="000000" w:themeColor="text1"/>
              </w:rPr>
              <w:t>barang</w:t>
            </w:r>
            <w:proofErr w:type="spellEnd"/>
            <w:r>
              <w:rPr>
                <w:color w:val="000000" w:themeColor="text1"/>
              </w:rPr>
              <w:t xml:space="preserve"> dan </w:t>
            </w:r>
            <w:proofErr w:type="spellStart"/>
            <w:r>
              <w:rPr>
                <w:color w:val="000000" w:themeColor="text1"/>
              </w:rPr>
              <w:t>pelayanan</w:t>
            </w:r>
            <w:proofErr w:type="spellEnd"/>
            <w:r>
              <w:rPr>
                <w:color w:val="000000" w:themeColor="text1"/>
              </w:rPr>
              <w:t xml:space="preserve"> </w:t>
            </w:r>
            <w:proofErr w:type="spellStart"/>
            <w:r>
              <w:rPr>
                <w:color w:val="000000" w:themeColor="text1"/>
              </w:rPr>
              <w:t>kasir</w:t>
            </w:r>
            <w:proofErr w:type="spellEnd"/>
            <w:r>
              <w:rPr>
                <w:color w:val="000000" w:themeColor="text1"/>
              </w:rPr>
              <w:t xml:space="preserve"> agar </w:t>
            </w:r>
            <w:proofErr w:type="spellStart"/>
            <w:r>
              <w:rPr>
                <w:color w:val="000000" w:themeColor="text1"/>
              </w:rPr>
              <w:t>lebih</w:t>
            </w:r>
            <w:proofErr w:type="spellEnd"/>
            <w:r>
              <w:rPr>
                <w:color w:val="000000" w:themeColor="text1"/>
              </w:rPr>
              <w:t xml:space="preserve"> </w:t>
            </w:r>
            <w:proofErr w:type="spellStart"/>
            <w:r>
              <w:rPr>
                <w:color w:val="000000" w:themeColor="text1"/>
              </w:rPr>
              <w:t>cepat</w:t>
            </w:r>
            <w:proofErr w:type="spellEnd"/>
            <w:r>
              <w:rPr>
                <w:color w:val="000000" w:themeColor="text1"/>
              </w:rPr>
              <w:t xml:space="preserve">, juga </w:t>
            </w:r>
            <w:proofErr w:type="spellStart"/>
            <w:r>
              <w:rPr>
                <w:color w:val="000000" w:themeColor="text1"/>
              </w:rPr>
              <w:t>mengambil</w:t>
            </w:r>
            <w:proofErr w:type="spellEnd"/>
            <w:r>
              <w:rPr>
                <w:color w:val="000000" w:themeColor="text1"/>
              </w:rPr>
              <w:t xml:space="preserve"> </w:t>
            </w:r>
            <w:proofErr w:type="spellStart"/>
            <w:r>
              <w:rPr>
                <w:color w:val="000000" w:themeColor="text1"/>
              </w:rPr>
              <w:t>informasi</w:t>
            </w:r>
            <w:proofErr w:type="spellEnd"/>
            <w:r>
              <w:rPr>
                <w:color w:val="000000" w:themeColor="text1"/>
              </w:rPr>
              <w:t xml:space="preserve"> </w:t>
            </w:r>
            <w:proofErr w:type="spellStart"/>
            <w:r>
              <w:rPr>
                <w:color w:val="000000" w:themeColor="text1"/>
              </w:rPr>
              <w:t>pelanggan</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hutang</w:t>
            </w:r>
            <w:proofErr w:type="spellEnd"/>
            <w:r>
              <w:rPr>
                <w:color w:val="000000" w:themeColor="text1"/>
              </w:rPr>
              <w:t xml:space="preserve">, kalua </w:t>
            </w:r>
            <w:proofErr w:type="spellStart"/>
            <w:r>
              <w:rPr>
                <w:color w:val="000000" w:themeColor="text1"/>
              </w:rPr>
              <w:t>bisa</w:t>
            </w:r>
            <w:proofErr w:type="spellEnd"/>
            <w:r>
              <w:rPr>
                <w:color w:val="000000" w:themeColor="text1"/>
              </w:rPr>
              <w:t xml:space="preserve"> </w:t>
            </w:r>
            <w:proofErr w:type="spellStart"/>
            <w:r>
              <w:rPr>
                <w:color w:val="000000" w:themeColor="text1"/>
              </w:rPr>
              <w:t>sekalian</w:t>
            </w:r>
            <w:proofErr w:type="spellEnd"/>
            <w:r>
              <w:rPr>
                <w:color w:val="000000" w:themeColor="text1"/>
              </w:rPr>
              <w:t xml:space="preserve"> </w:t>
            </w:r>
            <w:proofErr w:type="spellStart"/>
            <w:r>
              <w:rPr>
                <w:color w:val="000000" w:themeColor="text1"/>
              </w:rPr>
              <w:t>cetak</w:t>
            </w:r>
            <w:proofErr w:type="spellEnd"/>
            <w:r>
              <w:rPr>
                <w:color w:val="000000" w:themeColor="text1"/>
              </w:rPr>
              <w:t xml:space="preserve"> </w:t>
            </w:r>
            <w:proofErr w:type="spellStart"/>
            <w:proofErr w:type="gramStart"/>
            <w:r>
              <w:rPr>
                <w:color w:val="000000" w:themeColor="text1"/>
              </w:rPr>
              <w:t>struk,laporan</w:t>
            </w:r>
            <w:proofErr w:type="spellEnd"/>
            <w:proofErr w:type="gramEnd"/>
            <w:r>
              <w:rPr>
                <w:color w:val="000000" w:themeColor="text1"/>
              </w:rPr>
              <w:t xml:space="preserve"> juga</w:t>
            </w:r>
            <w:r w:rsidR="009B1148">
              <w:rPr>
                <w:color w:val="000000" w:themeColor="text1"/>
              </w:rPr>
              <w:t xml:space="preserve">, </w:t>
            </w:r>
            <w:proofErr w:type="spellStart"/>
            <w:r w:rsidR="009B1148">
              <w:rPr>
                <w:color w:val="000000" w:themeColor="text1"/>
              </w:rPr>
              <w:t>sama</w:t>
            </w:r>
            <w:proofErr w:type="spellEnd"/>
            <w:r w:rsidR="009B1148">
              <w:rPr>
                <w:color w:val="000000" w:themeColor="text1"/>
              </w:rPr>
              <w:t xml:space="preserve"> </w:t>
            </w:r>
            <w:proofErr w:type="spellStart"/>
            <w:r w:rsidR="009B1148">
              <w:rPr>
                <w:color w:val="000000" w:themeColor="text1"/>
              </w:rPr>
              <w:t>absensi</w:t>
            </w:r>
            <w:proofErr w:type="spellEnd"/>
            <w:r w:rsidR="009B1148">
              <w:rPr>
                <w:color w:val="000000" w:themeColor="text1"/>
              </w:rPr>
              <w:t xml:space="preserve"> </w:t>
            </w:r>
            <w:proofErr w:type="spellStart"/>
            <w:r w:rsidR="009B1148">
              <w:rPr>
                <w:color w:val="000000" w:themeColor="text1"/>
              </w:rPr>
              <w:t>karyawan</w:t>
            </w:r>
            <w:proofErr w:type="spellEnd"/>
            <w:r w:rsidR="009B1148">
              <w:rPr>
                <w:color w:val="000000" w:themeColor="text1"/>
              </w:rPr>
              <w:t xml:space="preserve">, dan </w:t>
            </w:r>
            <w:proofErr w:type="spellStart"/>
            <w:r w:rsidR="009B1148">
              <w:rPr>
                <w:color w:val="000000" w:themeColor="text1"/>
              </w:rPr>
              <w:t>fitur</w:t>
            </w:r>
            <w:proofErr w:type="spellEnd"/>
            <w:r w:rsidR="009B1148">
              <w:rPr>
                <w:color w:val="000000" w:themeColor="text1"/>
              </w:rPr>
              <w:t xml:space="preserve"> </w:t>
            </w:r>
            <w:proofErr w:type="spellStart"/>
            <w:r w:rsidR="009B1148">
              <w:rPr>
                <w:color w:val="000000" w:themeColor="text1"/>
              </w:rPr>
              <w:t>diskon</w:t>
            </w:r>
            <w:proofErr w:type="spellEnd"/>
            <w:r w:rsidR="009B1148">
              <w:rPr>
                <w:color w:val="000000" w:themeColor="text1"/>
              </w:rPr>
              <w:t xml:space="preserve"> </w:t>
            </w:r>
            <w:proofErr w:type="spellStart"/>
            <w:r w:rsidR="009B1148">
              <w:rPr>
                <w:color w:val="000000" w:themeColor="text1"/>
              </w:rPr>
              <w:t>untuk</w:t>
            </w:r>
            <w:proofErr w:type="spellEnd"/>
            <w:r w:rsidR="009B1148">
              <w:rPr>
                <w:color w:val="000000" w:themeColor="text1"/>
              </w:rPr>
              <w:t xml:space="preserve"> </w:t>
            </w:r>
            <w:proofErr w:type="spellStart"/>
            <w:r w:rsidR="009B1148">
              <w:rPr>
                <w:color w:val="000000" w:themeColor="text1"/>
              </w:rPr>
              <w:t>hari</w:t>
            </w:r>
            <w:proofErr w:type="spellEnd"/>
            <w:r w:rsidR="009B1148">
              <w:rPr>
                <w:color w:val="000000" w:themeColor="text1"/>
              </w:rPr>
              <w:t xml:space="preserve"> </w:t>
            </w:r>
            <w:proofErr w:type="spellStart"/>
            <w:r w:rsidR="009B1148">
              <w:rPr>
                <w:color w:val="000000" w:themeColor="text1"/>
              </w:rPr>
              <w:t>tertentu</w:t>
            </w:r>
            <w:proofErr w:type="spellEnd"/>
            <w:r>
              <w:rPr>
                <w:color w:val="000000" w:themeColor="text1"/>
              </w:rPr>
              <w:t>.</w:t>
            </w:r>
          </w:p>
        </w:tc>
      </w:tr>
      <w:tr w:rsidR="00987851" w14:paraId="4B42343A" w14:textId="77777777" w:rsidTr="00887C1B">
        <w:tc>
          <w:tcPr>
            <w:tcW w:w="693" w:type="dxa"/>
          </w:tcPr>
          <w:p w14:paraId="2B27B0A3" w14:textId="73CBFABE" w:rsidR="00887C1B" w:rsidRDefault="00887C1B" w:rsidP="003C10B6">
            <w:pPr>
              <w:pStyle w:val="Signature"/>
              <w:numPr>
                <w:ilvl w:val="0"/>
                <w:numId w:val="19"/>
              </w:numPr>
              <w:rPr>
                <w:color w:val="000000" w:themeColor="text1"/>
              </w:rPr>
            </w:pPr>
          </w:p>
        </w:tc>
        <w:tc>
          <w:tcPr>
            <w:tcW w:w="4678" w:type="dxa"/>
          </w:tcPr>
          <w:p w14:paraId="2CB01C15" w14:textId="013C1C80" w:rsidR="00887C1B" w:rsidRDefault="005D0AED" w:rsidP="00A6783B">
            <w:pPr>
              <w:pStyle w:val="Signature"/>
              <w:ind w:left="0"/>
              <w:rPr>
                <w:color w:val="000000" w:themeColor="text1"/>
              </w:rPr>
            </w:pPr>
            <w:r>
              <w:rPr>
                <w:color w:val="000000" w:themeColor="text1"/>
              </w:rPr>
              <w:t>Karyawan dapat mengakses fitur apa saja dalam aplikasi ini?</w:t>
            </w:r>
          </w:p>
        </w:tc>
        <w:tc>
          <w:tcPr>
            <w:tcW w:w="4699" w:type="dxa"/>
          </w:tcPr>
          <w:p w14:paraId="7B321450" w14:textId="6C48A1C9" w:rsidR="00887C1B" w:rsidRDefault="009B1148" w:rsidP="00A6783B">
            <w:pPr>
              <w:pStyle w:val="Signature"/>
              <w:ind w:left="0"/>
              <w:rPr>
                <w:color w:val="000000" w:themeColor="text1"/>
              </w:rPr>
            </w:pPr>
            <w:proofErr w:type="spellStart"/>
            <w:r>
              <w:rPr>
                <w:color w:val="000000" w:themeColor="text1"/>
              </w:rPr>
              <w:t>Karyawan</w:t>
            </w:r>
            <w:proofErr w:type="spellEnd"/>
            <w:r>
              <w:rPr>
                <w:color w:val="000000" w:themeColor="text1"/>
              </w:rPr>
              <w:t xml:space="preserve"> </w:t>
            </w:r>
            <w:proofErr w:type="spellStart"/>
            <w:r>
              <w:rPr>
                <w:color w:val="000000" w:themeColor="text1"/>
              </w:rPr>
              <w:t>hanya</w:t>
            </w:r>
            <w:proofErr w:type="spellEnd"/>
            <w:r>
              <w:rPr>
                <w:color w:val="000000" w:themeColor="text1"/>
              </w:rPr>
              <w:t xml:space="preserve"> </w:t>
            </w:r>
            <w:proofErr w:type="spellStart"/>
            <w:r>
              <w:rPr>
                <w:color w:val="000000" w:themeColor="text1"/>
              </w:rPr>
              <w:t>boleh</w:t>
            </w:r>
            <w:proofErr w:type="spellEnd"/>
            <w:r>
              <w:rPr>
                <w:color w:val="000000" w:themeColor="text1"/>
              </w:rPr>
              <w:t xml:space="preserve"> </w:t>
            </w:r>
            <w:proofErr w:type="spellStart"/>
            <w:r>
              <w:rPr>
                <w:color w:val="000000" w:themeColor="text1"/>
              </w:rPr>
              <w:t>akses</w:t>
            </w:r>
            <w:proofErr w:type="spellEnd"/>
            <w:r>
              <w:rPr>
                <w:color w:val="000000" w:themeColor="text1"/>
              </w:rPr>
              <w:t xml:space="preserve"> </w:t>
            </w:r>
            <w:proofErr w:type="spellStart"/>
            <w:r>
              <w:rPr>
                <w:color w:val="000000" w:themeColor="text1"/>
              </w:rPr>
              <w:t>kasir</w:t>
            </w:r>
            <w:proofErr w:type="spellEnd"/>
            <w:r>
              <w:rPr>
                <w:color w:val="000000" w:themeColor="text1"/>
              </w:rPr>
              <w:t xml:space="preserve">, dan data </w:t>
            </w:r>
            <w:proofErr w:type="spellStart"/>
            <w:r>
              <w:rPr>
                <w:color w:val="000000" w:themeColor="text1"/>
              </w:rPr>
              <w:t>hutang</w:t>
            </w:r>
            <w:proofErr w:type="spellEnd"/>
            <w:r>
              <w:rPr>
                <w:color w:val="000000" w:themeColor="text1"/>
              </w:rPr>
              <w:t xml:space="preserve"> </w:t>
            </w:r>
            <w:proofErr w:type="spellStart"/>
            <w:r>
              <w:rPr>
                <w:color w:val="000000" w:themeColor="text1"/>
              </w:rPr>
              <w:t>pelanggan</w:t>
            </w:r>
            <w:proofErr w:type="spellEnd"/>
            <w:r>
              <w:rPr>
                <w:color w:val="000000" w:themeColor="text1"/>
              </w:rPr>
              <w:t xml:space="preserve">, dan </w:t>
            </w:r>
            <w:proofErr w:type="spellStart"/>
            <w:r>
              <w:rPr>
                <w:color w:val="000000" w:themeColor="text1"/>
              </w:rPr>
              <w:t>untuk</w:t>
            </w:r>
            <w:proofErr w:type="spellEnd"/>
            <w:r>
              <w:rPr>
                <w:color w:val="000000" w:themeColor="text1"/>
              </w:rPr>
              <w:t xml:space="preserve"> </w:t>
            </w:r>
            <w:proofErr w:type="spellStart"/>
            <w:r>
              <w:rPr>
                <w:color w:val="000000" w:themeColor="text1"/>
              </w:rPr>
              <w:t>karyawan</w:t>
            </w:r>
            <w:proofErr w:type="spellEnd"/>
            <w:r>
              <w:rPr>
                <w:color w:val="000000" w:themeColor="text1"/>
              </w:rPr>
              <w:t xml:space="preserve"> </w:t>
            </w:r>
            <w:proofErr w:type="spellStart"/>
            <w:r>
              <w:rPr>
                <w:color w:val="000000" w:themeColor="text1"/>
              </w:rPr>
              <w:t>saya</w:t>
            </w:r>
            <w:proofErr w:type="spellEnd"/>
            <w:r>
              <w:rPr>
                <w:color w:val="000000" w:themeColor="text1"/>
              </w:rPr>
              <w:t xml:space="preserve"> </w:t>
            </w:r>
            <w:proofErr w:type="spellStart"/>
            <w:r>
              <w:rPr>
                <w:color w:val="000000" w:themeColor="text1"/>
              </w:rPr>
              <w:t>minta</w:t>
            </w:r>
            <w:proofErr w:type="spellEnd"/>
            <w:r>
              <w:rPr>
                <w:color w:val="000000" w:themeColor="text1"/>
              </w:rPr>
              <w:t xml:space="preserve"> </w:t>
            </w:r>
            <w:proofErr w:type="spellStart"/>
            <w:r>
              <w:rPr>
                <w:color w:val="000000" w:themeColor="text1"/>
              </w:rPr>
              <w:t>ada</w:t>
            </w:r>
            <w:proofErr w:type="spellEnd"/>
            <w:r>
              <w:rPr>
                <w:color w:val="000000" w:themeColor="text1"/>
              </w:rPr>
              <w:t xml:space="preserve"> </w:t>
            </w:r>
            <w:proofErr w:type="spellStart"/>
            <w:r>
              <w:rPr>
                <w:color w:val="000000" w:themeColor="text1"/>
              </w:rPr>
              <w:t>rekap</w:t>
            </w:r>
            <w:proofErr w:type="spellEnd"/>
            <w:r>
              <w:rPr>
                <w:color w:val="000000" w:themeColor="text1"/>
              </w:rPr>
              <w:t xml:space="preserve"> </w:t>
            </w:r>
            <w:proofErr w:type="spellStart"/>
            <w:r>
              <w:rPr>
                <w:color w:val="000000" w:themeColor="text1"/>
              </w:rPr>
              <w:t>absensinya</w:t>
            </w:r>
            <w:proofErr w:type="spellEnd"/>
            <w:r>
              <w:rPr>
                <w:color w:val="000000" w:themeColor="text1"/>
              </w:rPr>
              <w:t>.</w:t>
            </w:r>
          </w:p>
        </w:tc>
      </w:tr>
      <w:tr w:rsidR="00987851" w14:paraId="6627E135" w14:textId="77777777" w:rsidTr="00887C1B">
        <w:tc>
          <w:tcPr>
            <w:tcW w:w="693" w:type="dxa"/>
          </w:tcPr>
          <w:p w14:paraId="45DA75F4" w14:textId="2ACCF6B2" w:rsidR="00887C1B" w:rsidRDefault="00887C1B" w:rsidP="003C10B6">
            <w:pPr>
              <w:pStyle w:val="Signature"/>
              <w:numPr>
                <w:ilvl w:val="0"/>
                <w:numId w:val="19"/>
              </w:numPr>
              <w:rPr>
                <w:color w:val="000000" w:themeColor="text1"/>
              </w:rPr>
            </w:pPr>
          </w:p>
        </w:tc>
        <w:tc>
          <w:tcPr>
            <w:tcW w:w="4678" w:type="dxa"/>
          </w:tcPr>
          <w:p w14:paraId="68EBE628" w14:textId="5F397548" w:rsidR="00887C1B" w:rsidRDefault="005D0AED" w:rsidP="00A6783B">
            <w:pPr>
              <w:pStyle w:val="Signature"/>
              <w:ind w:left="0"/>
              <w:rPr>
                <w:color w:val="000000" w:themeColor="text1"/>
              </w:rPr>
            </w:pPr>
            <w:r>
              <w:rPr>
                <w:color w:val="000000" w:themeColor="text1"/>
              </w:rPr>
              <w:t>Setiap kapan saja untuk melihat laporan penjualan &amp; keuangan?</w:t>
            </w:r>
          </w:p>
        </w:tc>
        <w:tc>
          <w:tcPr>
            <w:tcW w:w="4699" w:type="dxa"/>
          </w:tcPr>
          <w:p w14:paraId="3CE9888A" w14:textId="5151C0CC" w:rsidR="00887C1B" w:rsidRDefault="003C10B6" w:rsidP="00A6783B">
            <w:pPr>
              <w:pStyle w:val="Signature"/>
              <w:ind w:left="0"/>
              <w:rPr>
                <w:color w:val="000000" w:themeColor="text1"/>
              </w:rPr>
            </w:pPr>
            <w:r>
              <w:rPr>
                <w:color w:val="000000" w:themeColor="text1"/>
              </w:rPr>
              <w:t xml:space="preserve">Harian, </w:t>
            </w:r>
            <w:proofErr w:type="spellStart"/>
            <w:r>
              <w:rPr>
                <w:color w:val="000000" w:themeColor="text1"/>
              </w:rPr>
              <w:t>mingguan</w:t>
            </w:r>
            <w:proofErr w:type="spellEnd"/>
            <w:r>
              <w:rPr>
                <w:color w:val="000000" w:themeColor="text1"/>
              </w:rPr>
              <w:t xml:space="preserve">, dan </w:t>
            </w:r>
            <w:proofErr w:type="spellStart"/>
            <w:r>
              <w:rPr>
                <w:color w:val="000000" w:themeColor="text1"/>
              </w:rPr>
              <w:t>bulanan</w:t>
            </w:r>
            <w:proofErr w:type="spellEnd"/>
            <w:r>
              <w:rPr>
                <w:color w:val="000000" w:themeColor="text1"/>
              </w:rPr>
              <w:t>.</w:t>
            </w:r>
          </w:p>
        </w:tc>
      </w:tr>
      <w:tr w:rsidR="003C10B6" w14:paraId="677963A6" w14:textId="77777777" w:rsidTr="00887C1B">
        <w:tc>
          <w:tcPr>
            <w:tcW w:w="693" w:type="dxa"/>
          </w:tcPr>
          <w:p w14:paraId="0D065372" w14:textId="77777777" w:rsidR="003C10B6" w:rsidRDefault="003C10B6" w:rsidP="003C10B6">
            <w:pPr>
              <w:pStyle w:val="Signature"/>
              <w:numPr>
                <w:ilvl w:val="0"/>
                <w:numId w:val="19"/>
              </w:numPr>
              <w:rPr>
                <w:color w:val="000000" w:themeColor="text1"/>
              </w:rPr>
            </w:pPr>
          </w:p>
        </w:tc>
        <w:tc>
          <w:tcPr>
            <w:tcW w:w="4678" w:type="dxa"/>
          </w:tcPr>
          <w:p w14:paraId="46BBE5C6" w14:textId="368F2E1F" w:rsidR="003C10B6" w:rsidRDefault="003C10B6" w:rsidP="00A6783B">
            <w:pPr>
              <w:pStyle w:val="Signature"/>
              <w:ind w:left="0"/>
              <w:rPr>
                <w:color w:val="000000" w:themeColor="text1"/>
              </w:rPr>
            </w:pPr>
            <w:r>
              <w:rPr>
                <w:color w:val="000000" w:themeColor="text1"/>
              </w:rPr>
              <w:t xml:space="preserve">Kapan </w:t>
            </w:r>
            <w:proofErr w:type="spellStart"/>
            <w:r>
              <w:rPr>
                <w:color w:val="000000" w:themeColor="text1"/>
              </w:rPr>
              <w:t>harapan</w:t>
            </w:r>
            <w:proofErr w:type="spellEnd"/>
            <w:r>
              <w:rPr>
                <w:color w:val="000000" w:themeColor="text1"/>
              </w:rPr>
              <w:t xml:space="preserve"> </w:t>
            </w:r>
            <w:proofErr w:type="spellStart"/>
            <w:r>
              <w:rPr>
                <w:color w:val="000000" w:themeColor="text1"/>
              </w:rPr>
              <w:t>anda</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penyelesaian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ini</w:t>
            </w:r>
            <w:proofErr w:type="spellEnd"/>
            <w:r>
              <w:rPr>
                <w:color w:val="000000" w:themeColor="text1"/>
              </w:rPr>
              <w:t>?</w:t>
            </w:r>
          </w:p>
        </w:tc>
        <w:tc>
          <w:tcPr>
            <w:tcW w:w="4699" w:type="dxa"/>
          </w:tcPr>
          <w:p w14:paraId="316AC0F6" w14:textId="0470708F" w:rsidR="003C10B6" w:rsidRDefault="003C10B6" w:rsidP="00A6783B">
            <w:pPr>
              <w:pStyle w:val="Signature"/>
              <w:ind w:left="0"/>
              <w:rPr>
                <w:color w:val="000000" w:themeColor="text1"/>
              </w:rPr>
            </w:pPr>
            <w:r>
              <w:rPr>
                <w:color w:val="000000" w:themeColor="text1"/>
              </w:rPr>
              <w:t xml:space="preserve">Saya </w:t>
            </w:r>
            <w:proofErr w:type="spellStart"/>
            <w:r>
              <w:rPr>
                <w:color w:val="000000" w:themeColor="text1"/>
              </w:rPr>
              <w:t>ingin</w:t>
            </w:r>
            <w:proofErr w:type="spellEnd"/>
            <w:r>
              <w:rPr>
                <w:color w:val="000000" w:themeColor="text1"/>
              </w:rPr>
              <w:t xml:space="preserve"> </w:t>
            </w:r>
            <w:proofErr w:type="spellStart"/>
            <w:r>
              <w:rPr>
                <w:color w:val="000000" w:themeColor="text1"/>
              </w:rPr>
              <w:t>aplikasi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saya</w:t>
            </w:r>
            <w:proofErr w:type="spellEnd"/>
            <w:r>
              <w:rPr>
                <w:color w:val="000000" w:themeColor="text1"/>
              </w:rPr>
              <w:t xml:space="preserve"> </w:t>
            </w:r>
            <w:proofErr w:type="spellStart"/>
            <w:r>
              <w:rPr>
                <w:color w:val="000000" w:themeColor="text1"/>
              </w:rPr>
              <w:t>gunakan</w:t>
            </w:r>
            <w:proofErr w:type="spellEnd"/>
            <w:r>
              <w:rPr>
                <w:color w:val="000000" w:themeColor="text1"/>
              </w:rPr>
              <w:t xml:space="preserve"> </w:t>
            </w:r>
            <w:proofErr w:type="spellStart"/>
            <w:r>
              <w:rPr>
                <w:color w:val="000000" w:themeColor="text1"/>
              </w:rPr>
              <w:t>antara</w:t>
            </w:r>
            <w:proofErr w:type="spellEnd"/>
            <w:r>
              <w:rPr>
                <w:color w:val="000000" w:themeColor="text1"/>
              </w:rPr>
              <w:t xml:space="preserve"> </w:t>
            </w:r>
            <w:proofErr w:type="spellStart"/>
            <w:r>
              <w:rPr>
                <w:color w:val="000000" w:themeColor="text1"/>
              </w:rPr>
              <w:t>bulan</w:t>
            </w:r>
            <w:proofErr w:type="spellEnd"/>
            <w:r>
              <w:rPr>
                <w:color w:val="000000" w:themeColor="text1"/>
              </w:rPr>
              <w:t xml:space="preserve"> April </w:t>
            </w:r>
            <w:proofErr w:type="spellStart"/>
            <w:r>
              <w:rPr>
                <w:color w:val="000000" w:themeColor="text1"/>
              </w:rPr>
              <w:t>atau</w:t>
            </w:r>
            <w:proofErr w:type="spellEnd"/>
            <w:r>
              <w:rPr>
                <w:color w:val="000000" w:themeColor="text1"/>
              </w:rPr>
              <w:t xml:space="preserve"> Mei.</w:t>
            </w:r>
          </w:p>
        </w:tc>
      </w:tr>
    </w:tbl>
    <w:p w14:paraId="15C9E52D" w14:textId="753ADDA9" w:rsidR="00887C1B" w:rsidRDefault="00887C1B" w:rsidP="00887C1B">
      <w:pPr>
        <w:pStyle w:val="Signature"/>
        <w:tabs>
          <w:tab w:val="left" w:pos="2960"/>
        </w:tabs>
        <w:jc w:val="right"/>
        <w:rPr>
          <w:color w:val="000000" w:themeColor="text1"/>
        </w:rPr>
      </w:pPr>
      <w:r>
        <w:rPr>
          <w:color w:val="000000" w:themeColor="text1"/>
        </w:rPr>
        <w:tab/>
      </w:r>
    </w:p>
    <w:p w14:paraId="6E568A16" w14:textId="73B0241C" w:rsidR="00887C1B" w:rsidRDefault="00887C1B" w:rsidP="00887C1B">
      <w:pPr>
        <w:pStyle w:val="Signature"/>
        <w:tabs>
          <w:tab w:val="left" w:pos="2960"/>
        </w:tabs>
        <w:jc w:val="right"/>
        <w:rPr>
          <w:color w:val="000000" w:themeColor="text1"/>
        </w:rPr>
      </w:pPr>
      <w:r>
        <w:rPr>
          <w:color w:val="000000" w:themeColor="text1"/>
        </w:rPr>
        <w:t>Nganjuk, [</w:t>
      </w:r>
      <w:r w:rsidR="00C12D3F">
        <w:rPr>
          <w:color w:val="000000" w:themeColor="text1"/>
        </w:rPr>
        <w:t>08</w:t>
      </w:r>
      <w:r>
        <w:rPr>
          <w:color w:val="000000" w:themeColor="text1"/>
        </w:rPr>
        <w:t>] [</w:t>
      </w:r>
      <w:r w:rsidR="00C12D3F">
        <w:rPr>
          <w:color w:val="000000" w:themeColor="text1"/>
        </w:rPr>
        <w:t>Februari</w:t>
      </w:r>
      <w:r>
        <w:rPr>
          <w:color w:val="000000" w:themeColor="text1"/>
        </w:rPr>
        <w:t>] 202</w:t>
      </w:r>
      <w:r w:rsidR="00347A9C">
        <w:rPr>
          <w:color w:val="000000" w:themeColor="text1"/>
        </w:rPr>
        <w:t>4</w:t>
      </w:r>
    </w:p>
    <w:p w14:paraId="6E17F99D" w14:textId="28CFEAEE" w:rsidR="00887C1B" w:rsidRDefault="00887C1B" w:rsidP="00887C1B">
      <w:pPr>
        <w:pStyle w:val="Signature"/>
        <w:tabs>
          <w:tab w:val="left" w:pos="2960"/>
        </w:tabs>
        <w:jc w:val="right"/>
        <w:rPr>
          <w:color w:val="000000" w:themeColor="text1"/>
        </w:rPr>
      </w:pPr>
    </w:p>
    <w:p w14:paraId="4B747FB5" w14:textId="4F541506" w:rsidR="00887C1B" w:rsidRDefault="00887C1B" w:rsidP="00887C1B">
      <w:pPr>
        <w:pStyle w:val="Signature"/>
        <w:tabs>
          <w:tab w:val="left" w:pos="2960"/>
        </w:tabs>
        <w:jc w:val="right"/>
        <w:rPr>
          <w:color w:val="000000" w:themeColor="text1"/>
        </w:rPr>
      </w:pPr>
    </w:p>
    <w:p w14:paraId="67B771F3" w14:textId="6C14F9AD" w:rsidR="00887C1B" w:rsidRDefault="00C12D3F" w:rsidP="00887C1B">
      <w:pPr>
        <w:pStyle w:val="Signature"/>
        <w:tabs>
          <w:tab w:val="left" w:pos="2960"/>
        </w:tabs>
        <w:jc w:val="right"/>
        <w:rPr>
          <w:color w:val="000000" w:themeColor="text1"/>
        </w:rPr>
      </w:pPr>
      <w:r>
        <w:rPr>
          <w:noProof/>
        </w:rPr>
        <w:drawing>
          <wp:inline distT="0" distB="0" distL="0" distR="0" wp14:anchorId="51FEC5B2" wp14:editId="374C6236">
            <wp:extent cx="1666240" cy="8780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7342" t="10712" r="30633" b="13175"/>
                    <a:stretch/>
                  </pic:blipFill>
                  <pic:spPr bwMode="auto">
                    <a:xfrm>
                      <a:off x="0" y="0"/>
                      <a:ext cx="1704062" cy="897962"/>
                    </a:xfrm>
                    <a:prstGeom prst="rect">
                      <a:avLst/>
                    </a:prstGeom>
                    <a:noFill/>
                    <a:ln>
                      <a:noFill/>
                    </a:ln>
                    <a:extLst>
                      <a:ext uri="{53640926-AAD7-44D8-BBD7-CCE9431645EC}">
                        <a14:shadowObscured xmlns:a14="http://schemas.microsoft.com/office/drawing/2010/main"/>
                      </a:ext>
                    </a:extLst>
                  </pic:spPr>
                </pic:pic>
              </a:graphicData>
            </a:graphic>
          </wp:inline>
        </w:drawing>
      </w:r>
    </w:p>
    <w:p w14:paraId="2B3541E5" w14:textId="77777777" w:rsidR="00C12D3F" w:rsidRDefault="00C12D3F" w:rsidP="00C12D3F">
      <w:pPr>
        <w:pStyle w:val="Signature"/>
        <w:tabs>
          <w:tab w:val="left" w:pos="2960"/>
        </w:tabs>
        <w:ind w:left="0"/>
        <w:rPr>
          <w:color w:val="000000" w:themeColor="text1"/>
        </w:rPr>
      </w:pPr>
    </w:p>
    <w:p w14:paraId="54938B8E" w14:textId="2AEC4F49" w:rsidR="00887C1B" w:rsidRPr="00987851" w:rsidRDefault="00887C1B" w:rsidP="00987851">
      <w:pPr>
        <w:pStyle w:val="Signature"/>
        <w:tabs>
          <w:tab w:val="left" w:pos="2960"/>
        </w:tabs>
        <w:jc w:val="right"/>
        <w:rPr>
          <w:color w:val="000000" w:themeColor="text1"/>
        </w:rPr>
        <w:sectPr w:rsidR="00887C1B" w:rsidRPr="00987851" w:rsidSect="000D0185">
          <w:pgSz w:w="11906" w:h="16838" w:code="9"/>
          <w:pgMar w:top="720" w:right="720" w:bottom="720" w:left="720" w:header="720" w:footer="720" w:gutter="0"/>
          <w:cols w:space="720"/>
          <w:docGrid w:linePitch="360"/>
        </w:sectPr>
      </w:pPr>
      <w:r>
        <w:rPr>
          <w:color w:val="000000" w:themeColor="text1"/>
        </w:rPr>
        <w:t>[</w:t>
      </w:r>
      <w:r w:rsidR="00C12D3F">
        <w:rPr>
          <w:color w:val="000000" w:themeColor="text1"/>
        </w:rPr>
        <w:t>Ibu Yayuk Sri Wulan</w:t>
      </w:r>
      <w:r>
        <w:rPr>
          <w:color w:val="000000" w:themeColor="text1"/>
        </w:rPr>
        <w:t>]</w:t>
      </w:r>
      <w:r>
        <w:tab/>
      </w:r>
    </w:p>
    <w:p w14:paraId="628A204B" w14:textId="0855F93D" w:rsidR="00A66B18" w:rsidRDefault="00887C1B" w:rsidP="00A6783B">
      <w:pPr>
        <w:pStyle w:val="Signature"/>
        <w:rPr>
          <w:rFonts w:hAnsi="Calibri"/>
          <w:color w:val="FFFFFF" w:themeColor="background1"/>
          <w:spacing w:val="120"/>
          <w:kern w:val="24"/>
          <w:sz w:val="32"/>
          <w:szCs w:val="36"/>
        </w:rPr>
      </w:pPr>
      <w:r w:rsidRPr="0041428F">
        <w:rPr>
          <w:noProof/>
          <w:color w:val="000000" w:themeColor="text1"/>
        </w:rPr>
        <w:lastRenderedPageBreak/>
        <mc:AlternateContent>
          <mc:Choice Requires="wps">
            <w:drawing>
              <wp:inline distT="0" distB="0" distL="0" distR="0" wp14:anchorId="0846AC89" wp14:editId="557B866B">
                <wp:extent cx="4419600" cy="407670"/>
                <wp:effectExtent l="19050" t="19050" r="19050" b="17145"/>
                <wp:docPr id="6" name="Shape 61"/>
                <wp:cNvGraphicFramePr/>
                <a:graphic xmlns:a="http://schemas.openxmlformats.org/drawingml/2006/main">
                  <a:graphicData uri="http://schemas.microsoft.com/office/word/2010/wordprocessingShape">
                    <wps:wsp>
                      <wps:cNvSpPr/>
                      <wps:spPr>
                        <a:xfrm>
                          <a:off x="0" y="0"/>
                          <a:ext cx="4419600" cy="407670"/>
                        </a:xfrm>
                        <a:prstGeom prst="rect">
                          <a:avLst/>
                        </a:prstGeom>
                        <a:ln w="38100">
                          <a:solidFill>
                            <a:schemeClr val="bg1"/>
                          </a:solidFill>
                          <a:miter lim="400000"/>
                        </a:ln>
                        <a:extLst>
                          <a:ext uri="{C572A759-6A51-4108-AA02-DFA0A04FC94B}">
                            <ma14:wrappingTextBoxFlag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0ECE8E2" w14:textId="35A9E4C5" w:rsidR="00887C1B" w:rsidRPr="00887C1B" w:rsidRDefault="00887C1B" w:rsidP="00887C1B">
                            <w:pPr>
                              <w:pStyle w:val="Logo"/>
                              <w:rPr>
                                <w:sz w:val="32"/>
                                <w:szCs w:val="36"/>
                              </w:rPr>
                            </w:pPr>
                            <w:r w:rsidRPr="00887C1B">
                              <w:rPr>
                                <w:sz w:val="32"/>
                                <w:szCs w:val="36"/>
                              </w:rPr>
                              <w:t>Dokumen Bukti Wawancara</w:t>
                            </w:r>
                          </w:p>
                        </w:txbxContent>
                      </wps:txbx>
                      <wps:bodyPr wrap="square" lIns="19050" tIns="19050" rIns="19050" bIns="19050" anchor="ctr">
                        <a:spAutoFit/>
                      </wps:bodyPr>
                    </wps:wsp>
                  </a:graphicData>
                </a:graphic>
              </wp:inline>
            </w:drawing>
          </mc:Choice>
          <mc:Fallback>
            <w:pict>
              <v:rect w14:anchorId="0846AC89" id="_x0000_s1027" style="width:348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" filled="f" strokecolor="white [3212]" strokeweight="3pt">
                <v:stroke miterlimit="4"/>
                <v:textbox style="mso-fit-shape-to-text:t" inset="1.5pt,1.5pt,1.5pt,1.5pt">
                  <w:txbxContent>
                    <w:p w14:paraId="70ECE8E2" w14:textId="35A9E4C5" w:rsidR="00887C1B" w:rsidRPr="00887C1B" w:rsidRDefault="00887C1B" w:rsidP="00887C1B">
                      <w:pPr>
                        <w:pStyle w:val="Logo"/>
                        <w:rPr>
                          <w:sz w:val="32"/>
                          <w:szCs w:val="36"/>
                        </w:rPr>
                      </w:pPr>
                      <w:r w:rsidRPr="00887C1B">
                        <w:rPr>
                          <w:sz w:val="32"/>
                          <w:szCs w:val="36"/>
                        </w:rPr>
                        <w:t>Dokumen Bukti Wawancara</w:t>
                      </w:r>
                    </w:p>
                  </w:txbxContent>
                </v:textbox>
                <w10:anchorlock/>
              </v:rect>
            </w:pict>
          </mc:Fallback>
        </mc:AlternateContent>
      </w:r>
      <w:r w:rsidRPr="0041428F">
        <w:rPr>
          <w:noProof/>
        </w:rPr>
        <mc:AlternateContent>
          <mc:Choice Requires="wpg">
            <w:drawing>
              <wp:anchor distT="0" distB="0" distL="114300" distR="114300" simplePos="0" relativeHeight="251661312" behindDoc="1" locked="1" layoutInCell="1" allowOverlap="1" wp14:anchorId="74BA7537" wp14:editId="3B736EAB">
                <wp:simplePos x="0" y="0"/>
                <wp:positionH relativeFrom="column">
                  <wp:posOffset>-558800</wp:posOffset>
                </wp:positionH>
                <wp:positionV relativeFrom="paragraph">
                  <wp:posOffset>-508000</wp:posOffset>
                </wp:positionV>
                <wp:extent cx="8247380" cy="2216150"/>
                <wp:effectExtent l="0" t="0" r="1270" b="0"/>
                <wp:wrapNone/>
                <wp:docPr id="1"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380" cy="2216150"/>
                          <a:chOff x="-7144" y="-7144"/>
                          <a:chExt cx="6005513" cy="1924050"/>
                        </a:xfrm>
                      </wpg:grpSpPr>
                      <wps:wsp>
                        <wps:cNvPr id="2" name="Freeform: Shape 2"/>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reeform: Shape 4"/>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B5EF5" id="Graphic 17" o:spid="_x0000_s1026" alt="&quot;&quot;" style="position:absolute;margin-left:-44pt;margin-top:-40pt;width:649.4pt;height:174.5pt;z-index:-251655168;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">
                <v:shape id="Freeform: Shape 2"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3"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4"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5"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p w14:paraId="65475434" w14:textId="7C762DD2" w:rsidR="00887C1B" w:rsidRPr="00887C1B" w:rsidRDefault="00887C1B" w:rsidP="00887C1B"/>
    <w:p w14:paraId="5CC8D6CF" w14:textId="1FE5B76A" w:rsidR="00887C1B" w:rsidRPr="00887C1B" w:rsidRDefault="00887C1B" w:rsidP="00887C1B"/>
    <w:p w14:paraId="4885642B" w14:textId="4060ABC0" w:rsidR="00887C1B" w:rsidRDefault="00887C1B" w:rsidP="00481F3D">
      <w:pPr>
        <w:ind w:left="0"/>
        <w:rPr>
          <w:rFonts w:hAnsi="Calibri"/>
          <w:b/>
          <w:bCs/>
          <w:color w:val="FFFFFF" w:themeColor="background1"/>
          <w:spacing w:val="120"/>
          <w:kern w:val="24"/>
          <w:sz w:val="32"/>
          <w:szCs w:val="36"/>
        </w:rPr>
      </w:pPr>
    </w:p>
    <w:p w14:paraId="57A9AE54" w14:textId="167CD7C4" w:rsidR="00887C1B" w:rsidRDefault="00887C1B" w:rsidP="00887C1B">
      <w:pPr>
        <w:ind w:left="0"/>
      </w:pPr>
      <w:r>
        <w:t>[lampirkan bukti wawancara berupa foto kegiatan dengan mitra</w:t>
      </w:r>
      <w:r w:rsidR="0099595E">
        <w:t xml:space="preserve"> / chat dengan mitra</w:t>
      </w:r>
      <w:r>
        <w:t>]</w:t>
      </w:r>
    </w:p>
    <w:p w14:paraId="5000E624" w14:textId="2999C6CE" w:rsidR="00481F3D" w:rsidRDefault="00481F3D" w:rsidP="00887C1B">
      <w:pPr>
        <w:ind w:left="0"/>
      </w:pPr>
      <w:r>
        <w:rPr>
          <w:noProof/>
        </w:rPr>
        <w:drawing>
          <wp:anchor distT="0" distB="0" distL="114300" distR="114300" simplePos="0" relativeHeight="251664384" behindDoc="1" locked="0" layoutInCell="1" allowOverlap="1" wp14:anchorId="1759E01C" wp14:editId="53F8514A">
            <wp:simplePos x="0" y="0"/>
            <wp:positionH relativeFrom="column">
              <wp:posOffset>3143250</wp:posOffset>
            </wp:positionH>
            <wp:positionV relativeFrom="paragraph">
              <wp:posOffset>12065</wp:posOffset>
            </wp:positionV>
            <wp:extent cx="3009900" cy="3054350"/>
            <wp:effectExtent l="0" t="0" r="0" b="0"/>
            <wp:wrapTight wrapText="bothSides">
              <wp:wrapPolygon edited="0">
                <wp:start x="0" y="0"/>
                <wp:lineTo x="0" y="21420"/>
                <wp:lineTo x="21463" y="21420"/>
                <wp:lineTo x="214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43252" r="589"/>
                    <a:stretch/>
                  </pic:blipFill>
                  <pic:spPr bwMode="auto">
                    <a:xfrm>
                      <a:off x="0" y="0"/>
                      <a:ext cx="3009900" cy="305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5F57DC" wp14:editId="4AC71EE0">
            <wp:extent cx="2864755" cy="3063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39843"/>
                    <a:stretch/>
                  </pic:blipFill>
                  <pic:spPr bwMode="auto">
                    <a:xfrm>
                      <a:off x="0" y="0"/>
                      <a:ext cx="2874668" cy="307447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DD9FEC3" w14:textId="5458B09A" w:rsidR="00481F3D" w:rsidRDefault="00481F3D" w:rsidP="00887C1B">
      <w:pPr>
        <w:ind w:left="0"/>
      </w:pPr>
      <w:r>
        <w:rPr>
          <w:noProof/>
        </w:rPr>
        <w:drawing>
          <wp:inline distT="0" distB="0" distL="0" distR="0" wp14:anchorId="0E94ED60" wp14:editId="2ECB5D4D">
            <wp:extent cx="6266180" cy="35623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r="9277"/>
                    <a:stretch/>
                  </pic:blipFill>
                  <pic:spPr bwMode="auto">
                    <a:xfrm>
                      <a:off x="0" y="0"/>
                      <a:ext cx="6289026" cy="3575338"/>
                    </a:xfrm>
                    <a:prstGeom prst="rect">
                      <a:avLst/>
                    </a:prstGeom>
                    <a:noFill/>
                    <a:ln>
                      <a:noFill/>
                    </a:ln>
                    <a:extLst>
                      <a:ext uri="{53640926-AAD7-44D8-BBD7-CCE9431645EC}">
                        <a14:shadowObscured xmlns:a14="http://schemas.microsoft.com/office/drawing/2010/main"/>
                      </a:ext>
                    </a:extLst>
                  </pic:spPr>
                </pic:pic>
              </a:graphicData>
            </a:graphic>
          </wp:inline>
        </w:drawing>
      </w:r>
    </w:p>
    <w:p w14:paraId="3BE39036" w14:textId="2FED7D86" w:rsidR="00481F3D" w:rsidRDefault="00481F3D" w:rsidP="00887C1B">
      <w:pPr>
        <w:ind w:left="0"/>
      </w:pPr>
    </w:p>
    <w:p w14:paraId="1FAB218D" w14:textId="768B8885" w:rsidR="00C12D3F" w:rsidRDefault="00C12D3F" w:rsidP="00887C1B">
      <w:pPr>
        <w:ind w:left="0"/>
        <w:sectPr w:rsidR="00C12D3F" w:rsidSect="000D0185">
          <w:pgSz w:w="11906" w:h="16838" w:code="9"/>
          <w:pgMar w:top="720" w:right="720" w:bottom="720" w:left="720" w:header="720" w:footer="720" w:gutter="0"/>
          <w:cols w:space="720"/>
          <w:docGrid w:linePitch="360"/>
        </w:sectPr>
      </w:pPr>
    </w:p>
    <w:tbl>
      <w:tblPr>
        <w:tblStyle w:val="TableGrid1"/>
        <w:tblW w:w="9610" w:type="dxa"/>
        <w:tblInd w:w="-117" w:type="dxa"/>
        <w:tblLayout w:type="fixed"/>
        <w:tblLook w:val="04A0" w:firstRow="1" w:lastRow="0" w:firstColumn="1" w:lastColumn="0" w:noHBand="0" w:noVBand="1"/>
      </w:tblPr>
      <w:tblGrid>
        <w:gridCol w:w="3060"/>
        <w:gridCol w:w="3431"/>
        <w:gridCol w:w="3119"/>
      </w:tblGrid>
      <w:tr w:rsidR="00736D22" w:rsidRPr="00736D22" w14:paraId="271F5724" w14:textId="77777777" w:rsidTr="00736D22">
        <w:trPr>
          <w:trHeight w:val="1420"/>
        </w:trPr>
        <w:tc>
          <w:tcPr>
            <w:tcW w:w="3060" w:type="dxa"/>
            <w:vAlign w:val="center"/>
          </w:tcPr>
          <w:p w14:paraId="630FACBC" w14:textId="7D3C0491" w:rsidR="00736D22" w:rsidRPr="00736D22" w:rsidRDefault="000A4366" w:rsidP="00736D22">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hAnsi="Times New Roman" w:cs="Times New Roman"/>
                <w:noProof/>
              </w:rPr>
              <w:lastRenderedPageBreak/>
              <w:drawing>
                <wp:inline distT="0" distB="0" distL="0" distR="0" wp14:anchorId="02882418" wp14:editId="3BDD521C">
                  <wp:extent cx="911450" cy="81915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30802" cy="836542"/>
                          </a:xfrm>
                          <a:prstGeom prst="rect">
                            <a:avLst/>
                          </a:prstGeom>
                        </pic:spPr>
                      </pic:pic>
                    </a:graphicData>
                  </a:graphic>
                </wp:inline>
              </w:drawing>
            </w:r>
          </w:p>
        </w:tc>
        <w:tc>
          <w:tcPr>
            <w:tcW w:w="3431" w:type="dxa"/>
            <w:vAlign w:val="center"/>
          </w:tcPr>
          <w:p w14:paraId="6B628BE0" w14:textId="77777777" w:rsidR="00736D22" w:rsidRPr="00736D22" w:rsidRDefault="00736D22" w:rsidP="00736D22">
            <w:pPr>
              <w:spacing w:before="0" w:after="0" w:line="276" w:lineRule="auto"/>
              <w:ind w:left="0" w:right="0"/>
              <w:jc w:val="center"/>
              <w:rPr>
                <w:rFonts w:ascii="Times New Roman" w:eastAsia="Times New Roman" w:hAnsi="Times New Roman" w:cs="Times New Roman"/>
                <w:b/>
                <w:color w:val="auto"/>
                <w:kern w:val="0"/>
                <w:sz w:val="32"/>
                <w:szCs w:val="32"/>
              </w:rPr>
            </w:pPr>
            <w:r w:rsidRPr="00736D22">
              <w:rPr>
                <w:rFonts w:ascii="Times New Roman" w:eastAsia="Times New Roman" w:hAnsi="Times New Roman" w:cs="Times New Roman"/>
                <w:b/>
                <w:color w:val="auto"/>
                <w:kern w:val="0"/>
                <w:sz w:val="32"/>
                <w:szCs w:val="32"/>
              </w:rPr>
              <w:t>PROJECT CHARTER</w:t>
            </w:r>
          </w:p>
        </w:tc>
        <w:tc>
          <w:tcPr>
            <w:tcW w:w="3119" w:type="dxa"/>
          </w:tcPr>
          <w:p w14:paraId="701D4A22" w14:textId="77777777" w:rsidR="000A4366" w:rsidRDefault="000A4366" w:rsidP="000A4366">
            <w:pPr>
              <w:spacing w:before="0" w:after="0" w:line="276" w:lineRule="auto"/>
              <w:ind w:left="0" w:right="0"/>
              <w:rPr>
                <w:rFonts w:ascii="Times New Roman" w:eastAsia="Times New Roman" w:hAnsi="Times New Roman" w:cs="Times New Roman"/>
                <w:color w:val="auto"/>
                <w:kern w:val="0"/>
                <w:szCs w:val="22"/>
              </w:rPr>
            </w:pPr>
          </w:p>
          <w:p w14:paraId="3E9CF993" w14:textId="0BC4733A" w:rsidR="000A4366" w:rsidRPr="00736D22" w:rsidRDefault="000A4366" w:rsidP="000A436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hAnsi="Times New Roman" w:cs="Times New Roman"/>
                <w:noProof/>
              </w:rPr>
              <w:drawing>
                <wp:inline distT="0" distB="0" distL="0" distR="0" wp14:anchorId="0A8540D4" wp14:editId="3514C6CE">
                  <wp:extent cx="1163068" cy="81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r="2922" b="3959"/>
                          <a:stretch/>
                        </pic:blipFill>
                        <pic:spPr bwMode="auto">
                          <a:xfrm>
                            <a:off x="0" y="0"/>
                            <a:ext cx="1194750" cy="8414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5ED8A4" w14:textId="77777777" w:rsidR="00736D22" w:rsidRPr="00736D22" w:rsidRDefault="00736D22" w:rsidP="00736D22">
      <w:pPr>
        <w:spacing w:before="0" w:after="0"/>
        <w:ind w:left="0" w:right="0"/>
        <w:contextualSpacing/>
        <w:rPr>
          <w:rFonts w:ascii="Times New Roman" w:eastAsia="Times New Roman" w:hAnsi="Times New Roman" w:cs="Times New Roman"/>
          <w:color w:val="auto"/>
          <w:kern w:val="0"/>
          <w:sz w:val="10"/>
          <w:szCs w:val="10"/>
          <w:lang w:val="id-ID" w:eastAsia="id-ID"/>
        </w:rPr>
      </w:pPr>
    </w:p>
    <w:tbl>
      <w:tblPr>
        <w:tblStyle w:val="TableGrid1"/>
        <w:tblW w:w="9620" w:type="dxa"/>
        <w:tblInd w:w="-95" w:type="dxa"/>
        <w:tblLayout w:type="fixed"/>
        <w:tblLook w:val="04A0" w:firstRow="1" w:lastRow="0" w:firstColumn="1" w:lastColumn="0" w:noHBand="0" w:noVBand="1"/>
      </w:tblPr>
      <w:tblGrid>
        <w:gridCol w:w="1939"/>
        <w:gridCol w:w="1587"/>
        <w:gridCol w:w="1234"/>
        <w:gridCol w:w="1740"/>
        <w:gridCol w:w="1021"/>
        <w:gridCol w:w="2099"/>
      </w:tblGrid>
      <w:tr w:rsidR="00736D22" w:rsidRPr="00736D22" w14:paraId="47E9E12C" w14:textId="77777777" w:rsidTr="00736D22">
        <w:trPr>
          <w:trHeight w:val="86"/>
        </w:trPr>
        <w:tc>
          <w:tcPr>
            <w:tcW w:w="4760" w:type="dxa"/>
            <w:gridSpan w:val="3"/>
            <w:shd w:val="clear" w:color="auto" w:fill="DEEAF6"/>
          </w:tcPr>
          <w:p w14:paraId="69AA003D"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PROJECT NAME</w:t>
            </w:r>
          </w:p>
        </w:tc>
        <w:tc>
          <w:tcPr>
            <w:tcW w:w="2761" w:type="dxa"/>
            <w:gridSpan w:val="2"/>
            <w:shd w:val="clear" w:color="auto" w:fill="DEEAF6"/>
          </w:tcPr>
          <w:p w14:paraId="39D81D52"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PROJECT MANAGER</w:t>
            </w:r>
          </w:p>
        </w:tc>
        <w:tc>
          <w:tcPr>
            <w:tcW w:w="2099" w:type="dxa"/>
            <w:shd w:val="clear" w:color="auto" w:fill="DEEAF6"/>
          </w:tcPr>
          <w:p w14:paraId="32E9A19D"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DATE</w:t>
            </w:r>
          </w:p>
        </w:tc>
      </w:tr>
      <w:tr w:rsidR="00736D22" w:rsidRPr="00736D22" w14:paraId="3E2F76AE" w14:textId="77777777" w:rsidTr="00982A65">
        <w:trPr>
          <w:trHeight w:val="86"/>
        </w:trPr>
        <w:tc>
          <w:tcPr>
            <w:tcW w:w="4760" w:type="dxa"/>
            <w:gridSpan w:val="3"/>
          </w:tcPr>
          <w:p w14:paraId="7270265B" w14:textId="096C2DA6" w:rsidR="00736D22" w:rsidRPr="000A4366" w:rsidRDefault="000A4366" w:rsidP="00736D22">
            <w:pPr>
              <w:spacing w:before="0" w:after="0" w:line="276" w:lineRule="auto"/>
              <w:ind w:left="0" w:right="0"/>
              <w:rPr>
                <w:rFonts w:ascii="Times New Roman" w:eastAsia="Times New Roman" w:hAnsi="Times New Roman" w:cs="Times New Roman"/>
                <w:i/>
                <w:iCs/>
                <w:color w:val="auto"/>
                <w:kern w:val="0"/>
                <w:szCs w:val="22"/>
                <w:lang w:val="en-US"/>
              </w:rPr>
            </w:pPr>
            <w:r>
              <w:rPr>
                <w:rFonts w:ascii="Times New Roman" w:eastAsia="Times New Roman" w:hAnsi="Times New Roman" w:cs="Times New Roman"/>
                <w:i/>
                <w:iCs/>
                <w:color w:val="auto"/>
                <w:kern w:val="0"/>
                <w:szCs w:val="22"/>
                <w:lang w:val="en-US"/>
              </w:rPr>
              <w:t>Kelontong Raya Ledger</w:t>
            </w:r>
          </w:p>
        </w:tc>
        <w:tc>
          <w:tcPr>
            <w:tcW w:w="2761" w:type="dxa"/>
            <w:gridSpan w:val="2"/>
          </w:tcPr>
          <w:p w14:paraId="537C54F0" w14:textId="341102D8" w:rsidR="00736D22" w:rsidRPr="000A4366" w:rsidRDefault="000A4366" w:rsidP="00736D22">
            <w:pPr>
              <w:spacing w:before="0" w:after="0" w:line="276" w:lineRule="auto"/>
              <w:ind w:left="0" w:right="0"/>
              <w:rPr>
                <w:rFonts w:ascii="Times New Roman" w:eastAsia="Times New Roman" w:hAnsi="Times New Roman" w:cs="Times New Roman"/>
                <w:i/>
                <w:iCs/>
                <w:color w:val="FF0000"/>
                <w:kern w:val="0"/>
                <w:szCs w:val="22"/>
                <w:lang w:val="en-US"/>
              </w:rPr>
            </w:pPr>
            <w:r>
              <w:rPr>
                <w:rFonts w:ascii="Times New Roman" w:eastAsia="Times New Roman" w:hAnsi="Times New Roman" w:cs="Times New Roman"/>
                <w:i/>
                <w:iCs/>
                <w:color w:val="FF0000"/>
                <w:kern w:val="0"/>
                <w:szCs w:val="22"/>
                <w:lang w:val="en-US"/>
              </w:rPr>
              <w:t>Riswanda Hari Saputra</w:t>
            </w:r>
          </w:p>
        </w:tc>
        <w:tc>
          <w:tcPr>
            <w:tcW w:w="2099" w:type="dxa"/>
          </w:tcPr>
          <w:p w14:paraId="63D359F8" w14:textId="1AEE407D" w:rsidR="00736D22" w:rsidRPr="000A4366" w:rsidRDefault="00736D22" w:rsidP="00736D22">
            <w:pPr>
              <w:spacing w:before="0" w:after="0" w:line="276" w:lineRule="auto"/>
              <w:ind w:left="0" w:right="0"/>
              <w:rPr>
                <w:rFonts w:ascii="Times New Roman" w:eastAsia="Times New Roman" w:hAnsi="Times New Roman" w:cs="Times New Roman"/>
                <w:color w:val="auto"/>
                <w:kern w:val="0"/>
                <w:szCs w:val="22"/>
                <w:lang w:val="en-US"/>
              </w:rPr>
            </w:pPr>
            <w:r w:rsidRPr="00736D22">
              <w:rPr>
                <w:rFonts w:ascii="Times New Roman" w:eastAsia="Times New Roman" w:hAnsi="Times New Roman" w:cs="Times New Roman"/>
                <w:color w:val="auto"/>
                <w:kern w:val="0"/>
                <w:szCs w:val="22"/>
              </w:rPr>
              <w:t xml:space="preserve">1 </w:t>
            </w:r>
            <w:r w:rsidR="000A4366">
              <w:rPr>
                <w:rFonts w:ascii="Times New Roman" w:eastAsia="Times New Roman" w:hAnsi="Times New Roman" w:cs="Times New Roman"/>
                <w:color w:val="auto"/>
                <w:kern w:val="0"/>
                <w:szCs w:val="22"/>
                <w:lang w:val="en-US"/>
              </w:rPr>
              <w:t>Februari</w:t>
            </w:r>
            <w:r w:rsidRPr="00736D22">
              <w:rPr>
                <w:rFonts w:ascii="Times New Roman" w:eastAsia="Times New Roman" w:hAnsi="Times New Roman" w:cs="Times New Roman"/>
                <w:color w:val="auto"/>
                <w:kern w:val="0"/>
                <w:szCs w:val="22"/>
              </w:rPr>
              <w:t xml:space="preserve"> 202</w:t>
            </w:r>
            <w:r w:rsidR="000A4366">
              <w:rPr>
                <w:rFonts w:ascii="Times New Roman" w:eastAsia="Times New Roman" w:hAnsi="Times New Roman" w:cs="Times New Roman"/>
                <w:color w:val="auto"/>
                <w:kern w:val="0"/>
                <w:szCs w:val="22"/>
                <w:lang w:val="en-US"/>
              </w:rPr>
              <w:t>4</w:t>
            </w:r>
          </w:p>
        </w:tc>
      </w:tr>
      <w:tr w:rsidR="00736D22" w:rsidRPr="00736D22" w14:paraId="1C889020" w14:textId="77777777" w:rsidTr="00736D22">
        <w:trPr>
          <w:trHeight w:val="89"/>
        </w:trPr>
        <w:tc>
          <w:tcPr>
            <w:tcW w:w="1939" w:type="dxa"/>
            <w:shd w:val="clear" w:color="auto" w:fill="DEEAF6"/>
          </w:tcPr>
          <w:p w14:paraId="3DE8C727"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CUSTOMER</w:t>
            </w:r>
          </w:p>
        </w:tc>
        <w:tc>
          <w:tcPr>
            <w:tcW w:w="1587" w:type="dxa"/>
            <w:shd w:val="clear" w:color="auto" w:fill="DEEAF6"/>
          </w:tcPr>
          <w:p w14:paraId="262D0A1F"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START DATE</w:t>
            </w:r>
          </w:p>
        </w:tc>
        <w:tc>
          <w:tcPr>
            <w:tcW w:w="1234" w:type="dxa"/>
            <w:shd w:val="clear" w:color="auto" w:fill="DEEAF6"/>
          </w:tcPr>
          <w:p w14:paraId="28EA10C5"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END DATE</w:t>
            </w:r>
          </w:p>
        </w:tc>
        <w:tc>
          <w:tcPr>
            <w:tcW w:w="4860" w:type="dxa"/>
            <w:gridSpan w:val="3"/>
            <w:shd w:val="clear" w:color="auto" w:fill="DEEAF6"/>
          </w:tcPr>
          <w:p w14:paraId="36921050"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PJ CUSTOMER</w:t>
            </w:r>
          </w:p>
        </w:tc>
      </w:tr>
      <w:tr w:rsidR="00736D22" w:rsidRPr="00736D22" w14:paraId="4102A94D" w14:textId="77777777" w:rsidTr="00982A65">
        <w:trPr>
          <w:trHeight w:val="86"/>
        </w:trPr>
        <w:tc>
          <w:tcPr>
            <w:tcW w:w="1939" w:type="dxa"/>
          </w:tcPr>
          <w:p w14:paraId="3E0DE4E8" w14:textId="7D3DC482" w:rsidR="00736D22" w:rsidRPr="000A4366" w:rsidRDefault="000A4366" w:rsidP="00736D22">
            <w:pPr>
              <w:spacing w:before="0" w:after="0" w:line="276" w:lineRule="auto"/>
              <w:ind w:left="0" w:right="0"/>
              <w:rPr>
                <w:rFonts w:ascii="Times New Roman" w:eastAsia="Times New Roman" w:hAnsi="Times New Roman" w:cs="Times New Roman"/>
                <w:color w:val="FF0000"/>
                <w:kern w:val="0"/>
                <w:szCs w:val="22"/>
                <w:lang w:val="en-US"/>
              </w:rPr>
            </w:pPr>
            <w:r>
              <w:rPr>
                <w:rFonts w:ascii="Times New Roman" w:eastAsia="Times New Roman" w:hAnsi="Times New Roman" w:cs="Times New Roman"/>
                <w:color w:val="FF0000"/>
                <w:kern w:val="0"/>
                <w:szCs w:val="22"/>
                <w:lang w:val="en-US"/>
              </w:rPr>
              <w:t>Toko Kelontong Raya</w:t>
            </w:r>
          </w:p>
        </w:tc>
        <w:tc>
          <w:tcPr>
            <w:tcW w:w="1587" w:type="dxa"/>
          </w:tcPr>
          <w:p w14:paraId="3613647C" w14:textId="26CEC87E" w:rsidR="00736D22" w:rsidRPr="000A4366" w:rsidRDefault="000A4366" w:rsidP="00736D22">
            <w:pPr>
              <w:spacing w:before="0" w:after="0" w:line="276" w:lineRule="auto"/>
              <w:ind w:left="0" w:right="0"/>
              <w:rPr>
                <w:rFonts w:ascii="Times New Roman" w:eastAsia="Times New Roman" w:hAnsi="Times New Roman" w:cs="Times New Roman"/>
                <w:i/>
                <w:iCs/>
                <w:color w:val="000000"/>
                <w:kern w:val="0"/>
                <w:szCs w:val="22"/>
                <w:lang w:val="en-US"/>
              </w:rPr>
            </w:pPr>
            <w:r>
              <w:rPr>
                <w:rFonts w:ascii="Times New Roman" w:eastAsia="Times New Roman" w:hAnsi="Times New Roman" w:cs="Times New Roman"/>
                <w:i/>
                <w:iCs/>
                <w:color w:val="000000"/>
                <w:kern w:val="0"/>
                <w:szCs w:val="22"/>
                <w:lang w:val="en-US"/>
              </w:rPr>
              <w:t>1 Februari 2024</w:t>
            </w:r>
          </w:p>
        </w:tc>
        <w:tc>
          <w:tcPr>
            <w:tcW w:w="1234" w:type="dxa"/>
          </w:tcPr>
          <w:p w14:paraId="2102B879" w14:textId="0AD6C07C" w:rsidR="00736D22" w:rsidRPr="000A4366" w:rsidRDefault="000A4366" w:rsidP="00736D22">
            <w:pPr>
              <w:spacing w:before="0" w:after="0" w:line="276" w:lineRule="auto"/>
              <w:ind w:left="0" w:right="0"/>
              <w:rPr>
                <w:rFonts w:ascii="Times New Roman" w:eastAsia="Times New Roman" w:hAnsi="Times New Roman" w:cs="Times New Roman"/>
                <w:i/>
                <w:iCs/>
                <w:color w:val="auto"/>
                <w:kern w:val="0"/>
                <w:szCs w:val="22"/>
                <w:lang w:val="en-US"/>
              </w:rPr>
            </w:pPr>
            <w:r>
              <w:rPr>
                <w:rFonts w:ascii="Times New Roman" w:eastAsia="Times New Roman" w:hAnsi="Times New Roman" w:cs="Times New Roman"/>
                <w:i/>
                <w:iCs/>
                <w:color w:val="auto"/>
                <w:kern w:val="0"/>
                <w:szCs w:val="22"/>
                <w:lang w:val="en-US"/>
              </w:rPr>
              <w:t>15/ 04/ 2024</w:t>
            </w:r>
          </w:p>
        </w:tc>
        <w:tc>
          <w:tcPr>
            <w:tcW w:w="4860" w:type="dxa"/>
            <w:gridSpan w:val="3"/>
          </w:tcPr>
          <w:p w14:paraId="006BC21E" w14:textId="6C487D4C" w:rsidR="00736D22" w:rsidRPr="000A4366" w:rsidRDefault="000A4366" w:rsidP="00736D22">
            <w:pPr>
              <w:spacing w:before="0" w:after="0" w:line="276" w:lineRule="auto"/>
              <w:ind w:left="0" w:right="0"/>
              <w:rPr>
                <w:rFonts w:ascii="Times New Roman" w:eastAsia="Times New Roman" w:hAnsi="Times New Roman" w:cs="Times New Roman"/>
                <w:color w:val="auto"/>
                <w:kern w:val="0"/>
                <w:szCs w:val="22"/>
                <w:lang w:val="en-US"/>
              </w:rPr>
            </w:pPr>
            <w:r>
              <w:rPr>
                <w:rFonts w:ascii="Times New Roman" w:eastAsia="Times New Roman" w:hAnsi="Times New Roman" w:cs="Times New Roman"/>
                <w:color w:val="auto"/>
                <w:kern w:val="0"/>
                <w:szCs w:val="22"/>
                <w:lang w:val="en-US"/>
              </w:rPr>
              <w:t>Ibu Yayuk  Sri Wulan</w:t>
            </w:r>
          </w:p>
        </w:tc>
      </w:tr>
      <w:tr w:rsidR="00736D22" w:rsidRPr="00736D22" w14:paraId="2C89DA32" w14:textId="77777777" w:rsidTr="00736D22">
        <w:trPr>
          <w:trHeight w:val="86"/>
        </w:trPr>
        <w:tc>
          <w:tcPr>
            <w:tcW w:w="9620" w:type="dxa"/>
            <w:gridSpan w:val="6"/>
            <w:shd w:val="clear" w:color="auto" w:fill="DEEAF6"/>
          </w:tcPr>
          <w:p w14:paraId="1E25D5DA"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PROJECT TEAM</w:t>
            </w:r>
          </w:p>
        </w:tc>
      </w:tr>
      <w:tr w:rsidR="00736D22" w:rsidRPr="00736D22" w14:paraId="5B307437" w14:textId="77777777" w:rsidTr="00982A65">
        <w:trPr>
          <w:trHeight w:val="1241"/>
        </w:trPr>
        <w:tc>
          <w:tcPr>
            <w:tcW w:w="9620" w:type="dxa"/>
            <w:gridSpan w:val="6"/>
            <w:tcBorders>
              <w:right w:val="single" w:sz="4" w:space="0" w:color="auto"/>
            </w:tcBorders>
          </w:tcPr>
          <w:p w14:paraId="1D252D40" w14:textId="6DE532C9" w:rsidR="000A4366" w:rsidRPr="000A4366" w:rsidRDefault="000A4366" w:rsidP="000A4366">
            <w:pPr>
              <w:pStyle w:val="ListParagraph"/>
              <w:numPr>
                <w:ilvl w:val="0"/>
                <w:numId w:val="1"/>
              </w:numPr>
              <w:spacing w:before="0" w:after="0"/>
              <w:ind w:right="0"/>
              <w:rPr>
                <w:rFonts w:ascii="Times New Roman" w:eastAsia="Times New Roman" w:hAnsi="Times New Roman" w:cs="Times New Roman"/>
                <w:color w:val="auto"/>
                <w:kern w:val="0"/>
                <w:szCs w:val="22"/>
              </w:rPr>
            </w:pPr>
            <w:r w:rsidRPr="000A4366">
              <w:rPr>
                <w:rFonts w:ascii="Times New Roman" w:eastAsia="Times New Roman" w:hAnsi="Times New Roman" w:cs="Times New Roman"/>
                <w:color w:val="auto"/>
                <w:kern w:val="0"/>
                <w:szCs w:val="22"/>
              </w:rPr>
              <w:t>Dwisna Risma Nur Hamida</w:t>
            </w:r>
            <w:r>
              <w:rPr>
                <w:rFonts w:ascii="Times New Roman" w:eastAsia="Times New Roman" w:hAnsi="Times New Roman" w:cs="Times New Roman"/>
                <w:color w:val="auto"/>
                <w:kern w:val="0"/>
                <w:szCs w:val="22"/>
              </w:rPr>
              <w:tab/>
            </w:r>
            <w:r w:rsidRPr="000A4366">
              <w:rPr>
                <w:rFonts w:ascii="Times New Roman" w:eastAsia="Times New Roman" w:hAnsi="Times New Roman" w:cs="Times New Roman"/>
                <w:color w:val="auto"/>
                <w:kern w:val="0"/>
                <w:szCs w:val="22"/>
              </w:rPr>
              <w:t>: Owner</w:t>
            </w:r>
          </w:p>
          <w:p w14:paraId="3645A06E" w14:textId="6FA42B92" w:rsidR="000A4366" w:rsidRPr="000A4366" w:rsidRDefault="000A4366" w:rsidP="000A4366">
            <w:pPr>
              <w:pStyle w:val="ListParagraph"/>
              <w:numPr>
                <w:ilvl w:val="0"/>
                <w:numId w:val="1"/>
              </w:numPr>
              <w:spacing w:before="0" w:after="0"/>
              <w:ind w:right="0"/>
              <w:rPr>
                <w:rFonts w:ascii="Times New Roman" w:eastAsia="Times New Roman" w:hAnsi="Times New Roman" w:cs="Times New Roman"/>
                <w:color w:val="auto"/>
                <w:kern w:val="0"/>
                <w:szCs w:val="22"/>
              </w:rPr>
            </w:pPr>
            <w:r w:rsidRPr="000A4366">
              <w:rPr>
                <w:rFonts w:ascii="Times New Roman" w:eastAsia="Times New Roman" w:hAnsi="Times New Roman" w:cs="Times New Roman"/>
                <w:color w:val="auto"/>
                <w:kern w:val="0"/>
                <w:szCs w:val="22"/>
              </w:rPr>
              <w:t>Riswanda Hari Saputra</w:t>
            </w:r>
            <w:r>
              <w:rPr>
                <w:rFonts w:ascii="Times New Roman" w:eastAsia="Times New Roman" w:hAnsi="Times New Roman" w:cs="Times New Roman"/>
                <w:color w:val="auto"/>
                <w:kern w:val="0"/>
                <w:szCs w:val="22"/>
              </w:rPr>
              <w:tab/>
            </w:r>
            <w:r>
              <w:rPr>
                <w:rFonts w:ascii="Times New Roman" w:eastAsia="Times New Roman" w:hAnsi="Times New Roman" w:cs="Times New Roman"/>
                <w:color w:val="auto"/>
                <w:kern w:val="0"/>
                <w:szCs w:val="22"/>
              </w:rPr>
              <w:tab/>
            </w:r>
            <w:r w:rsidRPr="000A4366">
              <w:rPr>
                <w:rFonts w:ascii="Times New Roman" w:eastAsia="Times New Roman" w:hAnsi="Times New Roman" w:cs="Times New Roman"/>
                <w:color w:val="auto"/>
                <w:kern w:val="0"/>
                <w:szCs w:val="22"/>
              </w:rPr>
              <w:t>: Manager</w:t>
            </w:r>
          </w:p>
          <w:p w14:paraId="28286DEF" w14:textId="7FA0DBEB" w:rsidR="000A4366" w:rsidRPr="000A4366" w:rsidRDefault="000A4366" w:rsidP="000A4366">
            <w:pPr>
              <w:pStyle w:val="ListParagraph"/>
              <w:numPr>
                <w:ilvl w:val="0"/>
                <w:numId w:val="1"/>
              </w:numPr>
              <w:spacing w:before="0" w:after="0"/>
              <w:ind w:right="0"/>
              <w:rPr>
                <w:rFonts w:ascii="Times New Roman" w:eastAsia="Times New Roman" w:hAnsi="Times New Roman" w:cs="Times New Roman"/>
                <w:color w:val="auto"/>
                <w:kern w:val="0"/>
                <w:szCs w:val="22"/>
              </w:rPr>
            </w:pPr>
            <w:r w:rsidRPr="000A4366">
              <w:rPr>
                <w:rFonts w:ascii="Times New Roman" w:eastAsia="Times New Roman" w:hAnsi="Times New Roman" w:cs="Times New Roman"/>
                <w:color w:val="auto"/>
                <w:kern w:val="0"/>
                <w:szCs w:val="22"/>
              </w:rPr>
              <w:t>Moh. Veno Renanda</w:t>
            </w:r>
            <w:r>
              <w:rPr>
                <w:rFonts w:ascii="Times New Roman" w:eastAsia="Times New Roman" w:hAnsi="Times New Roman" w:cs="Times New Roman"/>
                <w:color w:val="auto"/>
                <w:kern w:val="0"/>
                <w:szCs w:val="22"/>
              </w:rPr>
              <w:tab/>
            </w:r>
            <w:r>
              <w:rPr>
                <w:rFonts w:ascii="Times New Roman" w:eastAsia="Times New Roman" w:hAnsi="Times New Roman" w:cs="Times New Roman"/>
                <w:color w:val="auto"/>
                <w:kern w:val="0"/>
                <w:szCs w:val="22"/>
              </w:rPr>
              <w:tab/>
            </w:r>
            <w:r w:rsidRPr="000A4366">
              <w:rPr>
                <w:rFonts w:ascii="Times New Roman" w:eastAsia="Times New Roman" w:hAnsi="Times New Roman" w:cs="Times New Roman"/>
                <w:color w:val="auto"/>
                <w:kern w:val="0"/>
                <w:szCs w:val="22"/>
              </w:rPr>
              <w:t>: Programmer</w:t>
            </w:r>
          </w:p>
          <w:p w14:paraId="320E38BA" w14:textId="6BCE4C40" w:rsidR="000A4366" w:rsidRPr="000A4366" w:rsidRDefault="000A4366" w:rsidP="000A4366">
            <w:pPr>
              <w:pStyle w:val="ListParagraph"/>
              <w:numPr>
                <w:ilvl w:val="0"/>
                <w:numId w:val="1"/>
              </w:numPr>
              <w:spacing w:before="0" w:after="0"/>
              <w:ind w:right="0"/>
              <w:rPr>
                <w:rFonts w:ascii="Times New Roman" w:eastAsia="Times New Roman" w:hAnsi="Times New Roman" w:cs="Times New Roman"/>
                <w:color w:val="auto"/>
                <w:kern w:val="0"/>
                <w:szCs w:val="22"/>
              </w:rPr>
            </w:pPr>
            <w:r w:rsidRPr="000A4366">
              <w:rPr>
                <w:rFonts w:ascii="Times New Roman" w:eastAsia="Times New Roman" w:hAnsi="Times New Roman" w:cs="Times New Roman"/>
                <w:color w:val="auto"/>
                <w:kern w:val="0"/>
                <w:szCs w:val="22"/>
              </w:rPr>
              <w:t>Rana Bagaskara</w:t>
            </w:r>
            <w:r w:rsidRPr="000A4366">
              <w:rPr>
                <w:rFonts w:ascii="Times New Roman" w:eastAsia="Times New Roman" w:hAnsi="Times New Roman" w:cs="Times New Roman"/>
                <w:color w:val="auto"/>
                <w:kern w:val="0"/>
                <w:szCs w:val="22"/>
              </w:rPr>
              <w:tab/>
            </w:r>
            <w:r>
              <w:rPr>
                <w:rFonts w:ascii="Times New Roman" w:eastAsia="Times New Roman" w:hAnsi="Times New Roman" w:cs="Times New Roman"/>
                <w:color w:val="auto"/>
                <w:kern w:val="0"/>
                <w:szCs w:val="22"/>
              </w:rPr>
              <w:tab/>
            </w:r>
            <w:r>
              <w:rPr>
                <w:rFonts w:ascii="Times New Roman" w:eastAsia="Times New Roman" w:hAnsi="Times New Roman" w:cs="Times New Roman"/>
                <w:color w:val="auto"/>
                <w:kern w:val="0"/>
                <w:szCs w:val="22"/>
              </w:rPr>
              <w:tab/>
            </w:r>
            <w:r w:rsidRPr="000A4366">
              <w:rPr>
                <w:rFonts w:ascii="Times New Roman" w:eastAsia="Times New Roman" w:hAnsi="Times New Roman" w:cs="Times New Roman"/>
                <w:color w:val="auto"/>
                <w:kern w:val="0"/>
                <w:szCs w:val="22"/>
              </w:rPr>
              <w:t>: Programmer</w:t>
            </w:r>
          </w:p>
          <w:p w14:paraId="12A22DB8" w14:textId="77777777" w:rsidR="00736D22" w:rsidRDefault="000A4366" w:rsidP="000A4366">
            <w:pPr>
              <w:pStyle w:val="ListParagraph"/>
              <w:numPr>
                <w:ilvl w:val="0"/>
                <w:numId w:val="1"/>
              </w:numPr>
              <w:spacing w:before="0" w:after="0"/>
              <w:ind w:right="0"/>
              <w:rPr>
                <w:rFonts w:ascii="Times New Roman" w:eastAsia="Times New Roman" w:hAnsi="Times New Roman" w:cs="Times New Roman"/>
                <w:color w:val="auto"/>
                <w:kern w:val="0"/>
                <w:szCs w:val="22"/>
              </w:rPr>
            </w:pPr>
            <w:r w:rsidRPr="000A4366">
              <w:rPr>
                <w:rFonts w:ascii="Times New Roman" w:eastAsia="Times New Roman" w:hAnsi="Times New Roman" w:cs="Times New Roman"/>
                <w:color w:val="auto"/>
                <w:kern w:val="0"/>
                <w:szCs w:val="22"/>
              </w:rPr>
              <w:t>Dimas Saputra</w:t>
            </w:r>
            <w:r w:rsidRPr="000A4366">
              <w:rPr>
                <w:rFonts w:ascii="Times New Roman" w:eastAsia="Times New Roman" w:hAnsi="Times New Roman" w:cs="Times New Roman"/>
                <w:color w:val="auto"/>
                <w:kern w:val="0"/>
                <w:szCs w:val="22"/>
              </w:rPr>
              <w:tab/>
            </w:r>
            <w:r w:rsidRPr="000A4366">
              <w:rPr>
                <w:rFonts w:ascii="Times New Roman" w:eastAsia="Times New Roman" w:hAnsi="Times New Roman" w:cs="Times New Roman"/>
                <w:color w:val="auto"/>
                <w:kern w:val="0"/>
                <w:szCs w:val="22"/>
              </w:rPr>
              <w:tab/>
            </w:r>
            <w:r w:rsidRPr="000A4366">
              <w:rPr>
                <w:rFonts w:ascii="Times New Roman" w:eastAsia="Times New Roman" w:hAnsi="Times New Roman" w:cs="Times New Roman"/>
                <w:color w:val="auto"/>
                <w:kern w:val="0"/>
                <w:szCs w:val="22"/>
              </w:rPr>
              <w:tab/>
              <w:t>: Desainer</w:t>
            </w:r>
          </w:p>
          <w:p w14:paraId="3F848D60" w14:textId="538E3C0A" w:rsidR="00E30CC6" w:rsidRPr="00E30CC6" w:rsidRDefault="00E30CC6" w:rsidP="00E30CC6">
            <w:pPr>
              <w:spacing w:before="0" w:after="0"/>
              <w:ind w:left="0" w:right="0"/>
              <w:rPr>
                <w:rFonts w:ascii="Times New Roman" w:eastAsia="Times New Roman" w:hAnsi="Times New Roman" w:cs="Times New Roman"/>
                <w:color w:val="auto"/>
                <w:kern w:val="0"/>
                <w:szCs w:val="22"/>
              </w:rPr>
            </w:pPr>
          </w:p>
        </w:tc>
      </w:tr>
      <w:tr w:rsidR="00736D22" w:rsidRPr="00736D22" w14:paraId="481316AA" w14:textId="77777777" w:rsidTr="00736D22">
        <w:trPr>
          <w:trHeight w:val="86"/>
        </w:trPr>
        <w:tc>
          <w:tcPr>
            <w:tcW w:w="3526" w:type="dxa"/>
            <w:gridSpan w:val="2"/>
            <w:shd w:val="clear" w:color="auto" w:fill="DEEAF6"/>
          </w:tcPr>
          <w:p w14:paraId="6CE741BD"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CREATED BY</w:t>
            </w:r>
          </w:p>
        </w:tc>
        <w:tc>
          <w:tcPr>
            <w:tcW w:w="2974" w:type="dxa"/>
            <w:gridSpan w:val="2"/>
            <w:shd w:val="clear" w:color="auto" w:fill="DEEAF6"/>
          </w:tcPr>
          <w:p w14:paraId="7ED1CEBE"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CREATED AT</w:t>
            </w:r>
          </w:p>
        </w:tc>
        <w:tc>
          <w:tcPr>
            <w:tcW w:w="3120" w:type="dxa"/>
            <w:gridSpan w:val="2"/>
            <w:shd w:val="clear" w:color="auto" w:fill="DEEAF6"/>
          </w:tcPr>
          <w:p w14:paraId="51F53C31"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DOCUMENT VERSION</w:t>
            </w:r>
          </w:p>
        </w:tc>
      </w:tr>
      <w:tr w:rsidR="00736D22" w:rsidRPr="00736D22" w14:paraId="283B5AD6" w14:textId="77777777" w:rsidTr="00982A65">
        <w:trPr>
          <w:trHeight w:val="89"/>
        </w:trPr>
        <w:tc>
          <w:tcPr>
            <w:tcW w:w="3526" w:type="dxa"/>
            <w:gridSpan w:val="2"/>
          </w:tcPr>
          <w:p w14:paraId="1F59630F" w14:textId="5C95B071" w:rsidR="00736D22" w:rsidRPr="000A4366" w:rsidRDefault="000A4366" w:rsidP="00736D22">
            <w:pPr>
              <w:spacing w:before="0" w:after="0" w:line="276" w:lineRule="auto"/>
              <w:ind w:left="0" w:right="0"/>
              <w:rPr>
                <w:rFonts w:ascii="Times New Roman" w:eastAsia="Times New Roman" w:hAnsi="Times New Roman" w:cs="Times New Roman"/>
                <w:color w:val="auto"/>
                <w:kern w:val="0"/>
                <w:szCs w:val="22"/>
                <w:lang w:val="en-US"/>
              </w:rPr>
            </w:pPr>
            <w:r>
              <w:rPr>
                <w:rFonts w:ascii="Times New Roman" w:eastAsia="Times New Roman" w:hAnsi="Times New Roman" w:cs="Times New Roman"/>
                <w:color w:val="auto"/>
                <w:kern w:val="0"/>
                <w:szCs w:val="22"/>
                <w:lang w:val="en-US"/>
              </w:rPr>
              <w:t>A 1 TEAM</w:t>
            </w:r>
          </w:p>
        </w:tc>
        <w:tc>
          <w:tcPr>
            <w:tcW w:w="2974" w:type="dxa"/>
            <w:gridSpan w:val="2"/>
          </w:tcPr>
          <w:p w14:paraId="4339EE1F" w14:textId="5374CE52" w:rsidR="00736D22" w:rsidRPr="000A4366" w:rsidRDefault="000A4366" w:rsidP="00736D22">
            <w:pPr>
              <w:spacing w:before="0" w:after="0" w:line="276" w:lineRule="auto"/>
              <w:ind w:left="0" w:right="0"/>
              <w:rPr>
                <w:rFonts w:ascii="Times New Roman" w:eastAsia="Times New Roman" w:hAnsi="Times New Roman" w:cs="Times New Roman"/>
                <w:color w:val="auto"/>
                <w:kern w:val="0"/>
                <w:szCs w:val="22"/>
                <w:lang w:val="en-US"/>
              </w:rPr>
            </w:pPr>
            <w:r>
              <w:rPr>
                <w:rFonts w:ascii="Times New Roman" w:eastAsia="Times New Roman" w:hAnsi="Times New Roman" w:cs="Times New Roman"/>
                <w:color w:val="auto"/>
                <w:kern w:val="0"/>
                <w:szCs w:val="22"/>
                <w:lang w:val="en-US"/>
              </w:rPr>
              <w:t>1 Februari 2024</w:t>
            </w:r>
          </w:p>
        </w:tc>
        <w:tc>
          <w:tcPr>
            <w:tcW w:w="3120" w:type="dxa"/>
            <w:gridSpan w:val="2"/>
          </w:tcPr>
          <w:p w14:paraId="2070F388" w14:textId="05F34528" w:rsidR="00736D22" w:rsidRPr="000A4366" w:rsidRDefault="000A4366" w:rsidP="00736D22">
            <w:pPr>
              <w:spacing w:before="0" w:after="0" w:line="276" w:lineRule="auto"/>
              <w:ind w:left="0" w:right="0"/>
              <w:rPr>
                <w:rFonts w:ascii="Times New Roman" w:eastAsia="Times New Roman" w:hAnsi="Times New Roman" w:cs="Times New Roman"/>
                <w:color w:val="auto"/>
                <w:kern w:val="0"/>
                <w:szCs w:val="22"/>
                <w:lang w:val="en-US"/>
              </w:rPr>
            </w:pPr>
            <w:r>
              <w:rPr>
                <w:rFonts w:ascii="Times New Roman" w:eastAsia="Times New Roman" w:hAnsi="Times New Roman" w:cs="Times New Roman"/>
                <w:color w:val="auto"/>
                <w:kern w:val="0"/>
                <w:szCs w:val="22"/>
                <w:lang w:val="en-US"/>
              </w:rPr>
              <w:t>1.1</w:t>
            </w:r>
          </w:p>
        </w:tc>
      </w:tr>
      <w:tr w:rsidR="00736D22" w:rsidRPr="00736D22" w14:paraId="2F09C0DA" w14:textId="77777777" w:rsidTr="00736D22">
        <w:trPr>
          <w:trHeight w:val="86"/>
        </w:trPr>
        <w:tc>
          <w:tcPr>
            <w:tcW w:w="9620" w:type="dxa"/>
            <w:gridSpan w:val="6"/>
            <w:shd w:val="clear" w:color="auto" w:fill="DEEAF6"/>
          </w:tcPr>
          <w:p w14:paraId="08188096"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PROJECT DESCRIPTION &amp; GOALS</w:t>
            </w:r>
          </w:p>
        </w:tc>
      </w:tr>
      <w:tr w:rsidR="00736D22" w:rsidRPr="00736D22" w14:paraId="1B36790B" w14:textId="77777777" w:rsidTr="00736D22">
        <w:trPr>
          <w:trHeight w:val="86"/>
        </w:trPr>
        <w:tc>
          <w:tcPr>
            <w:tcW w:w="9620" w:type="dxa"/>
            <w:gridSpan w:val="6"/>
            <w:shd w:val="clear" w:color="auto" w:fill="FFFFFF"/>
          </w:tcPr>
          <w:p w14:paraId="557437E2" w14:textId="0899C250" w:rsidR="00FF244C" w:rsidRPr="00FF244C" w:rsidRDefault="00FF244C" w:rsidP="00FF244C">
            <w:pPr>
              <w:spacing w:before="0" w:after="0" w:line="276" w:lineRule="auto"/>
              <w:ind w:left="0" w:right="0"/>
              <w:jc w:val="both"/>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Toko Kelontong Raya, adalah toko kelontong yang berlokasi di Dsn.Semen, Ds.Musir Kidul, Kec.Rejoso, Kab.Nganjuk, toko ini menjual beragam barang seperti kebutuhan pokok, makanan ringan, minuman</w:t>
            </w:r>
            <w:r>
              <w:rPr>
                <w:rFonts w:ascii="Times New Roman" w:eastAsia="Times New Roman" w:hAnsi="Times New Roman" w:cs="Times New Roman"/>
                <w:color w:val="auto"/>
                <w:kern w:val="0"/>
                <w:szCs w:val="22"/>
                <w:lang w:val="en-US"/>
              </w:rPr>
              <w:t xml:space="preserve"> </w:t>
            </w:r>
            <w:r w:rsidRPr="00FF244C">
              <w:rPr>
                <w:rFonts w:ascii="Times New Roman" w:eastAsia="Times New Roman" w:hAnsi="Times New Roman" w:cs="Times New Roman"/>
                <w:color w:val="auto"/>
                <w:kern w:val="0"/>
                <w:szCs w:val="22"/>
              </w:rPr>
              <w:t>ringan, material kecil bangunan, peralatan pertanian, dan bahkan obat-obatan pertanian.</w:t>
            </w:r>
          </w:p>
          <w:p w14:paraId="6690B5C9" w14:textId="77777777" w:rsidR="00FF244C" w:rsidRPr="00FF244C" w:rsidRDefault="00FF244C" w:rsidP="00FF244C">
            <w:pPr>
              <w:spacing w:before="0" w:after="0" w:line="276" w:lineRule="auto"/>
              <w:ind w:left="0" w:right="0"/>
              <w:jc w:val="both"/>
              <w:rPr>
                <w:rFonts w:ascii="Times New Roman" w:eastAsia="Times New Roman" w:hAnsi="Times New Roman" w:cs="Times New Roman"/>
                <w:color w:val="auto"/>
                <w:kern w:val="0"/>
                <w:szCs w:val="22"/>
              </w:rPr>
            </w:pPr>
          </w:p>
          <w:p w14:paraId="46CFB0F1" w14:textId="64BD9C2C" w:rsidR="00FF244C" w:rsidRPr="00FF244C" w:rsidRDefault="00FF244C" w:rsidP="00FF244C">
            <w:pPr>
              <w:spacing w:before="0" w:after="0" w:line="276" w:lineRule="auto"/>
              <w:ind w:left="0" w:right="0"/>
              <w:jc w:val="both"/>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Toko Kelontong Raya sejauh ini dalam melakukan pencatatan penjualan dilakukan secara manual, sehingga</w:t>
            </w:r>
            <w:r>
              <w:rPr>
                <w:rFonts w:ascii="Times New Roman" w:eastAsia="Times New Roman" w:hAnsi="Times New Roman" w:cs="Times New Roman"/>
                <w:color w:val="auto"/>
                <w:kern w:val="0"/>
                <w:szCs w:val="22"/>
                <w:lang w:val="en-US"/>
              </w:rPr>
              <w:t xml:space="preserve"> </w:t>
            </w:r>
            <w:r w:rsidRPr="00FF244C">
              <w:rPr>
                <w:rFonts w:ascii="Times New Roman" w:eastAsia="Times New Roman" w:hAnsi="Times New Roman" w:cs="Times New Roman"/>
                <w:color w:val="auto"/>
                <w:kern w:val="0"/>
                <w:szCs w:val="22"/>
              </w:rPr>
              <w:t>terkadang terjadi human error entah dari kesalahan penghitungan total pembelian barangyang dibeli pelanggan maupun kekeliruan dalam memberi harga barang. Sejauh ini pula dalam melakukan rekap pendapatan dari berjualan barang di toko Kelontong Raya terutama saat menghitung uang laba dan uang modal usaha sering tercampur, entah uang laba ikut dibelanjakan Kembali, atau uang modal terpakai untuk kebutuhan lain, hingga bahkan rekap pendapatan tidak mendapatkan laba penjualan.</w:t>
            </w:r>
          </w:p>
          <w:p w14:paraId="28C3EA04" w14:textId="77777777" w:rsidR="00FF244C" w:rsidRPr="00FF244C" w:rsidRDefault="00FF244C" w:rsidP="00FF244C">
            <w:pPr>
              <w:spacing w:before="0" w:after="0" w:line="276" w:lineRule="auto"/>
              <w:ind w:left="0" w:right="0"/>
              <w:jc w:val="both"/>
              <w:rPr>
                <w:rFonts w:ascii="Times New Roman" w:eastAsia="Times New Roman" w:hAnsi="Times New Roman" w:cs="Times New Roman"/>
                <w:color w:val="auto"/>
                <w:kern w:val="0"/>
                <w:szCs w:val="22"/>
              </w:rPr>
            </w:pPr>
          </w:p>
          <w:p w14:paraId="51FBE08D" w14:textId="09404C7B" w:rsidR="00736D22" w:rsidRDefault="00FF244C" w:rsidP="00FF244C">
            <w:pPr>
              <w:spacing w:before="0" w:after="0" w:line="276" w:lineRule="auto"/>
              <w:ind w:left="0" w:right="0"/>
              <w:jc w:val="both"/>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Maka dari itu, untuk mempermudah dalam kegiatan operasional toko Kelontong Raya, perlu adanya sebuah sistem aplikasi yang dapat menyelesaikan masalah diatas terutama dalam melakukan pengelolaan barang, penghitungan laba dan modal, dan sistem untuk mempermudah dalam melakukan transaksi. Berupa sistem pembukuan, pencatatan harga beli dan harga jual barang, dan fitur scanner barcode dan RFID untuk meningkatkan efisiensi operasional toko</w:t>
            </w:r>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serta</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pencetakan</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struk</w:t>
            </w:r>
            <w:proofErr w:type="spellEnd"/>
            <w:r w:rsidR="009B1148">
              <w:rPr>
                <w:rFonts w:ascii="Times New Roman" w:eastAsia="Times New Roman" w:hAnsi="Times New Roman" w:cs="Times New Roman"/>
                <w:color w:val="auto"/>
                <w:kern w:val="0"/>
                <w:szCs w:val="22"/>
                <w:lang w:val="en-US"/>
              </w:rPr>
              <w:t xml:space="preserve"> agar </w:t>
            </w:r>
            <w:proofErr w:type="spellStart"/>
            <w:r w:rsidR="009B1148">
              <w:rPr>
                <w:rFonts w:ascii="Times New Roman" w:eastAsia="Times New Roman" w:hAnsi="Times New Roman" w:cs="Times New Roman"/>
                <w:color w:val="auto"/>
                <w:kern w:val="0"/>
                <w:szCs w:val="22"/>
                <w:lang w:val="en-US"/>
              </w:rPr>
              <w:t>pelanggan</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memiliki</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bukti</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pembelian</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dari</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toko</w:t>
            </w:r>
            <w:proofErr w:type="spellEnd"/>
            <w:r w:rsidR="009B1148">
              <w:rPr>
                <w:rFonts w:ascii="Times New Roman" w:eastAsia="Times New Roman" w:hAnsi="Times New Roman" w:cs="Times New Roman"/>
                <w:color w:val="auto"/>
                <w:kern w:val="0"/>
                <w:szCs w:val="22"/>
                <w:lang w:val="en-US"/>
              </w:rPr>
              <w:t xml:space="preserve"> </w:t>
            </w:r>
            <w:proofErr w:type="spellStart"/>
            <w:r w:rsidR="009B1148">
              <w:rPr>
                <w:rFonts w:ascii="Times New Roman" w:eastAsia="Times New Roman" w:hAnsi="Times New Roman" w:cs="Times New Roman"/>
                <w:color w:val="auto"/>
                <w:kern w:val="0"/>
                <w:szCs w:val="22"/>
                <w:lang w:val="en-US"/>
              </w:rPr>
              <w:t>Kelontong</w:t>
            </w:r>
            <w:proofErr w:type="spellEnd"/>
            <w:r w:rsidR="009B1148">
              <w:rPr>
                <w:rFonts w:ascii="Times New Roman" w:eastAsia="Times New Roman" w:hAnsi="Times New Roman" w:cs="Times New Roman"/>
                <w:color w:val="auto"/>
                <w:kern w:val="0"/>
                <w:szCs w:val="22"/>
                <w:lang w:val="en-US"/>
              </w:rPr>
              <w:t xml:space="preserve"> Raya</w:t>
            </w:r>
            <w:r w:rsidRPr="00FF244C">
              <w:rPr>
                <w:rFonts w:ascii="Times New Roman" w:eastAsia="Times New Roman" w:hAnsi="Times New Roman" w:cs="Times New Roman"/>
                <w:color w:val="auto"/>
                <w:kern w:val="0"/>
                <w:szCs w:val="22"/>
              </w:rPr>
              <w:t>.</w:t>
            </w:r>
          </w:p>
          <w:p w14:paraId="56B424DE" w14:textId="77777777" w:rsidR="009B1148" w:rsidRDefault="009B1148" w:rsidP="00FF244C">
            <w:pPr>
              <w:spacing w:before="0" w:after="0" w:line="276" w:lineRule="auto"/>
              <w:ind w:left="0" w:right="0"/>
              <w:jc w:val="both"/>
              <w:rPr>
                <w:rFonts w:ascii="Times New Roman" w:eastAsia="Times New Roman" w:hAnsi="Times New Roman" w:cs="Times New Roman"/>
                <w:color w:val="auto"/>
                <w:kern w:val="0"/>
                <w:szCs w:val="22"/>
              </w:rPr>
            </w:pPr>
          </w:p>
          <w:p w14:paraId="44FC0D2E" w14:textId="041718D7" w:rsidR="009B1148" w:rsidRPr="009B1148" w:rsidRDefault="009B1148" w:rsidP="00FF244C">
            <w:pPr>
              <w:spacing w:before="0" w:after="0" w:line="276" w:lineRule="auto"/>
              <w:ind w:left="0" w:right="0"/>
              <w:jc w:val="both"/>
              <w:rPr>
                <w:rFonts w:ascii="Times New Roman" w:eastAsia="Times New Roman" w:hAnsi="Times New Roman" w:cs="Times New Roman"/>
                <w:color w:val="auto"/>
                <w:kern w:val="0"/>
                <w:szCs w:val="22"/>
                <w:lang w:val="en-US"/>
              </w:rPr>
            </w:pPr>
            <w:proofErr w:type="spellStart"/>
            <w:r>
              <w:rPr>
                <w:rFonts w:ascii="Times New Roman" w:eastAsia="Times New Roman" w:hAnsi="Times New Roman" w:cs="Times New Roman"/>
                <w:color w:val="auto"/>
                <w:kern w:val="0"/>
                <w:szCs w:val="22"/>
                <w:lang w:val="en-US"/>
              </w:rPr>
              <w:t>Harapanya</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dengan</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adanya</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sistem</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kasir</w:t>
            </w:r>
            <w:proofErr w:type="spellEnd"/>
            <w:r>
              <w:rPr>
                <w:rFonts w:ascii="Times New Roman" w:eastAsia="Times New Roman" w:hAnsi="Times New Roman" w:cs="Times New Roman"/>
                <w:color w:val="auto"/>
                <w:kern w:val="0"/>
                <w:szCs w:val="22"/>
                <w:lang w:val="en-US"/>
              </w:rPr>
              <w:t xml:space="preserve"> yang kami </w:t>
            </w:r>
            <w:proofErr w:type="spellStart"/>
            <w:r>
              <w:rPr>
                <w:rFonts w:ascii="Times New Roman" w:eastAsia="Times New Roman" w:hAnsi="Times New Roman" w:cs="Times New Roman"/>
                <w:color w:val="auto"/>
                <w:kern w:val="0"/>
                <w:szCs w:val="22"/>
                <w:lang w:val="en-US"/>
              </w:rPr>
              <w:t>buat</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dapat</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membantu</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toko</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Kelontong</w:t>
            </w:r>
            <w:proofErr w:type="spellEnd"/>
            <w:r>
              <w:rPr>
                <w:rFonts w:ascii="Times New Roman" w:eastAsia="Times New Roman" w:hAnsi="Times New Roman" w:cs="Times New Roman"/>
                <w:color w:val="auto"/>
                <w:kern w:val="0"/>
                <w:szCs w:val="22"/>
                <w:lang w:val="en-US"/>
              </w:rPr>
              <w:t xml:space="preserve"> Raya agar </w:t>
            </w:r>
            <w:proofErr w:type="spellStart"/>
            <w:r>
              <w:rPr>
                <w:rFonts w:ascii="Times New Roman" w:eastAsia="Times New Roman" w:hAnsi="Times New Roman" w:cs="Times New Roman"/>
                <w:color w:val="auto"/>
                <w:kern w:val="0"/>
                <w:szCs w:val="22"/>
                <w:lang w:val="en-US"/>
              </w:rPr>
              <w:t>lebih</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mudah</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dalam</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mengoprasionalkan</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toko</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karena</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toko</w:t>
            </w:r>
            <w:proofErr w:type="spellEnd"/>
            <w:r>
              <w:rPr>
                <w:rFonts w:ascii="Times New Roman" w:eastAsia="Times New Roman" w:hAnsi="Times New Roman" w:cs="Times New Roman"/>
                <w:color w:val="auto"/>
                <w:kern w:val="0"/>
                <w:szCs w:val="22"/>
                <w:lang w:val="en-US"/>
              </w:rPr>
              <w:t xml:space="preserve"> yang </w:t>
            </w:r>
            <w:proofErr w:type="spellStart"/>
            <w:r>
              <w:rPr>
                <w:rFonts w:ascii="Times New Roman" w:eastAsia="Times New Roman" w:hAnsi="Times New Roman" w:cs="Times New Roman"/>
                <w:color w:val="auto"/>
                <w:kern w:val="0"/>
                <w:szCs w:val="22"/>
                <w:lang w:val="en-US"/>
              </w:rPr>
              <w:t>memiliki</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sistem</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oprasional</w:t>
            </w:r>
            <w:proofErr w:type="spellEnd"/>
            <w:r>
              <w:rPr>
                <w:rFonts w:ascii="Times New Roman" w:eastAsia="Times New Roman" w:hAnsi="Times New Roman" w:cs="Times New Roman"/>
                <w:color w:val="auto"/>
                <w:kern w:val="0"/>
                <w:szCs w:val="22"/>
                <w:lang w:val="en-US"/>
              </w:rPr>
              <w:t xml:space="preserve"> yang </w:t>
            </w:r>
            <w:proofErr w:type="spellStart"/>
            <w:r>
              <w:rPr>
                <w:rFonts w:ascii="Times New Roman" w:eastAsia="Times New Roman" w:hAnsi="Times New Roman" w:cs="Times New Roman"/>
                <w:color w:val="auto"/>
                <w:kern w:val="0"/>
                <w:szCs w:val="22"/>
                <w:lang w:val="en-US"/>
              </w:rPr>
              <w:t>baik</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akan</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memiliki</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peluang</w:t>
            </w:r>
            <w:proofErr w:type="spellEnd"/>
            <w:r>
              <w:rPr>
                <w:rFonts w:ascii="Times New Roman" w:eastAsia="Times New Roman" w:hAnsi="Times New Roman" w:cs="Times New Roman"/>
                <w:color w:val="auto"/>
                <w:kern w:val="0"/>
                <w:szCs w:val="22"/>
                <w:lang w:val="en-US"/>
              </w:rPr>
              <w:t xml:space="preserve"> yang </w:t>
            </w:r>
            <w:proofErr w:type="spellStart"/>
            <w:r>
              <w:rPr>
                <w:rFonts w:ascii="Times New Roman" w:eastAsia="Times New Roman" w:hAnsi="Times New Roman" w:cs="Times New Roman"/>
                <w:color w:val="auto"/>
                <w:kern w:val="0"/>
                <w:szCs w:val="22"/>
                <w:lang w:val="en-US"/>
              </w:rPr>
              <w:t>lebih</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besar</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untuk</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menjadi</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lebih</w:t>
            </w:r>
            <w:proofErr w:type="spellEnd"/>
            <w:r>
              <w:rPr>
                <w:rFonts w:ascii="Times New Roman" w:eastAsia="Times New Roman" w:hAnsi="Times New Roman" w:cs="Times New Roman"/>
                <w:color w:val="auto"/>
                <w:kern w:val="0"/>
                <w:szCs w:val="22"/>
                <w:lang w:val="en-US"/>
              </w:rPr>
              <w:t xml:space="preserve"> </w:t>
            </w:r>
            <w:proofErr w:type="spellStart"/>
            <w:r>
              <w:rPr>
                <w:rFonts w:ascii="Times New Roman" w:eastAsia="Times New Roman" w:hAnsi="Times New Roman" w:cs="Times New Roman"/>
                <w:color w:val="auto"/>
                <w:kern w:val="0"/>
                <w:szCs w:val="22"/>
                <w:lang w:val="en-US"/>
              </w:rPr>
              <w:t>berkembang</w:t>
            </w:r>
            <w:proofErr w:type="spellEnd"/>
            <w:r>
              <w:rPr>
                <w:rFonts w:ascii="Times New Roman" w:eastAsia="Times New Roman" w:hAnsi="Times New Roman" w:cs="Times New Roman"/>
                <w:color w:val="auto"/>
                <w:kern w:val="0"/>
                <w:szCs w:val="22"/>
                <w:lang w:val="en-US"/>
              </w:rPr>
              <w:t>.</w:t>
            </w:r>
          </w:p>
          <w:p w14:paraId="2438342D" w14:textId="591D3EB7" w:rsidR="00FF244C" w:rsidRPr="00736D22" w:rsidRDefault="00FF244C" w:rsidP="00FF244C">
            <w:pPr>
              <w:spacing w:before="0" w:after="0" w:line="276" w:lineRule="auto"/>
              <w:ind w:left="0" w:right="0"/>
              <w:jc w:val="both"/>
              <w:rPr>
                <w:rFonts w:ascii="Times New Roman" w:eastAsia="Times New Roman" w:hAnsi="Times New Roman" w:cs="Times New Roman"/>
                <w:color w:val="auto"/>
                <w:kern w:val="0"/>
                <w:szCs w:val="22"/>
              </w:rPr>
            </w:pPr>
          </w:p>
        </w:tc>
      </w:tr>
      <w:tr w:rsidR="00736D22" w:rsidRPr="00736D22" w14:paraId="6D8E1F27" w14:textId="77777777" w:rsidTr="00736D22">
        <w:trPr>
          <w:trHeight w:val="86"/>
        </w:trPr>
        <w:tc>
          <w:tcPr>
            <w:tcW w:w="9620" w:type="dxa"/>
            <w:gridSpan w:val="6"/>
            <w:shd w:val="clear" w:color="auto" w:fill="DEEAF6"/>
          </w:tcPr>
          <w:p w14:paraId="13CE548B"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RISK</w:t>
            </w:r>
          </w:p>
        </w:tc>
      </w:tr>
      <w:tr w:rsidR="00736D22" w:rsidRPr="00736D22" w14:paraId="4B63AC89" w14:textId="77777777" w:rsidTr="00736D22">
        <w:trPr>
          <w:trHeight w:val="86"/>
        </w:trPr>
        <w:tc>
          <w:tcPr>
            <w:tcW w:w="9620" w:type="dxa"/>
            <w:gridSpan w:val="6"/>
            <w:shd w:val="clear" w:color="auto" w:fill="FFFFFF"/>
          </w:tcPr>
          <w:p w14:paraId="0CEECA68" w14:textId="77777777" w:rsidR="00FF244C" w:rsidRPr="00FF244C" w:rsidRDefault="00FF244C" w:rsidP="00FF244C">
            <w:pPr>
              <w:spacing w:before="0" w:after="0" w:line="276" w:lineRule="auto"/>
              <w:ind w:left="0"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Resiko yang masih dapat terjadi dalam sistem aplikasi pembukuan dan kasir telah diidentifikasi. Manager proyek akan menentukan Upaya untuk mengatasi resiko yang diperlukan untuk meminimalisir dampak terjadinya resiko tersebut. Resiko yang mungkin terjadi:</w:t>
            </w:r>
          </w:p>
          <w:p w14:paraId="3FD7A6FD" w14:textId="4522D44B" w:rsidR="00FF244C" w:rsidRPr="00FF244C" w:rsidRDefault="00FF244C" w:rsidP="00FF244C">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lang w:val="en-US"/>
              </w:rPr>
              <w:lastRenderedPageBreak/>
              <w:t xml:space="preserve">1. </w:t>
            </w:r>
            <w:r w:rsidRPr="00FF244C">
              <w:rPr>
                <w:rFonts w:ascii="Times New Roman" w:eastAsia="Times New Roman" w:hAnsi="Times New Roman" w:cs="Times New Roman"/>
                <w:color w:val="auto"/>
                <w:kern w:val="0"/>
                <w:szCs w:val="22"/>
              </w:rPr>
              <w:t>Kurangnya keamanan data.</w:t>
            </w:r>
          </w:p>
          <w:p w14:paraId="4F2DFC05" w14:textId="20FD1735" w:rsidR="00FF244C" w:rsidRPr="00FF244C" w:rsidRDefault="00FF244C" w:rsidP="00FF244C">
            <w:pPr>
              <w:spacing w:before="0" w:after="0" w:line="276" w:lineRule="auto"/>
              <w:ind w:left="0"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2.</w:t>
            </w:r>
            <w:r>
              <w:rPr>
                <w:rFonts w:ascii="Times New Roman" w:eastAsia="Times New Roman" w:hAnsi="Times New Roman" w:cs="Times New Roman"/>
                <w:color w:val="auto"/>
                <w:kern w:val="0"/>
                <w:szCs w:val="22"/>
                <w:lang w:val="en-US"/>
              </w:rPr>
              <w:t xml:space="preserve"> </w:t>
            </w:r>
            <w:r w:rsidRPr="00FF244C">
              <w:rPr>
                <w:rFonts w:ascii="Times New Roman" w:eastAsia="Times New Roman" w:hAnsi="Times New Roman" w:cs="Times New Roman"/>
                <w:color w:val="auto"/>
                <w:kern w:val="0"/>
                <w:szCs w:val="22"/>
              </w:rPr>
              <w:t>Terjadinya Human Error.</w:t>
            </w:r>
          </w:p>
          <w:p w14:paraId="322A29ED" w14:textId="6B819CCD" w:rsidR="00FF244C" w:rsidRPr="00FF244C" w:rsidRDefault="00FF244C" w:rsidP="00FF244C">
            <w:pPr>
              <w:spacing w:before="0" w:after="0" w:line="276" w:lineRule="auto"/>
              <w:ind w:left="0"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3.</w:t>
            </w:r>
            <w:r>
              <w:rPr>
                <w:rFonts w:ascii="Times New Roman" w:eastAsia="Times New Roman" w:hAnsi="Times New Roman" w:cs="Times New Roman"/>
                <w:color w:val="auto"/>
                <w:kern w:val="0"/>
                <w:szCs w:val="22"/>
                <w:lang w:val="en-US"/>
              </w:rPr>
              <w:t xml:space="preserve"> </w:t>
            </w:r>
            <w:r w:rsidRPr="00FF244C">
              <w:rPr>
                <w:rFonts w:ascii="Times New Roman" w:eastAsia="Times New Roman" w:hAnsi="Times New Roman" w:cs="Times New Roman"/>
                <w:color w:val="auto"/>
                <w:kern w:val="0"/>
                <w:szCs w:val="22"/>
              </w:rPr>
              <w:t>Terjadinya gangguan lingkungan.</w:t>
            </w:r>
          </w:p>
          <w:p w14:paraId="324D1E40" w14:textId="75A99538" w:rsidR="00736D22" w:rsidRDefault="00FF244C" w:rsidP="00FF244C">
            <w:pPr>
              <w:spacing w:before="0" w:after="0" w:line="276" w:lineRule="auto"/>
              <w:ind w:left="0"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4.</w:t>
            </w:r>
            <w:r>
              <w:rPr>
                <w:rFonts w:ascii="Times New Roman" w:eastAsia="Times New Roman" w:hAnsi="Times New Roman" w:cs="Times New Roman"/>
                <w:color w:val="auto"/>
                <w:kern w:val="0"/>
                <w:szCs w:val="22"/>
                <w:lang w:val="en-US"/>
              </w:rPr>
              <w:t xml:space="preserve"> </w:t>
            </w:r>
            <w:r w:rsidRPr="00FF244C">
              <w:rPr>
                <w:rFonts w:ascii="Times New Roman" w:eastAsia="Times New Roman" w:hAnsi="Times New Roman" w:cs="Times New Roman"/>
                <w:color w:val="auto"/>
                <w:kern w:val="0"/>
                <w:szCs w:val="22"/>
              </w:rPr>
              <w:t>Ke</w:t>
            </w:r>
            <w:proofErr w:type="spellStart"/>
            <w:r w:rsidR="009B1148">
              <w:rPr>
                <w:rFonts w:ascii="Times New Roman" w:eastAsia="Times New Roman" w:hAnsi="Times New Roman" w:cs="Times New Roman"/>
                <w:color w:val="auto"/>
                <w:kern w:val="0"/>
                <w:szCs w:val="22"/>
                <w:lang w:val="en-US"/>
              </w:rPr>
              <w:t>salahan</w:t>
            </w:r>
            <w:proofErr w:type="spellEnd"/>
            <w:r w:rsidRPr="00FF244C">
              <w:rPr>
                <w:rFonts w:ascii="Times New Roman" w:eastAsia="Times New Roman" w:hAnsi="Times New Roman" w:cs="Times New Roman"/>
                <w:color w:val="auto"/>
                <w:kern w:val="0"/>
                <w:szCs w:val="22"/>
              </w:rPr>
              <w:t xml:space="preserve"> sistem.</w:t>
            </w:r>
          </w:p>
          <w:p w14:paraId="004E0007" w14:textId="498FF23E" w:rsidR="00E30CC6" w:rsidRPr="00736D22" w:rsidRDefault="00E30CC6" w:rsidP="00FF244C">
            <w:pPr>
              <w:spacing w:before="0" w:after="0" w:line="276" w:lineRule="auto"/>
              <w:ind w:left="0" w:right="0"/>
              <w:rPr>
                <w:rFonts w:ascii="Times New Roman" w:eastAsia="Times New Roman" w:hAnsi="Times New Roman" w:cs="Times New Roman"/>
                <w:color w:val="auto"/>
                <w:kern w:val="0"/>
                <w:szCs w:val="22"/>
              </w:rPr>
            </w:pPr>
          </w:p>
        </w:tc>
      </w:tr>
      <w:tr w:rsidR="00736D22" w:rsidRPr="00736D22" w14:paraId="0921849E" w14:textId="77777777" w:rsidTr="00736D22">
        <w:trPr>
          <w:trHeight w:val="86"/>
        </w:trPr>
        <w:tc>
          <w:tcPr>
            <w:tcW w:w="9620" w:type="dxa"/>
            <w:gridSpan w:val="6"/>
            <w:shd w:val="clear" w:color="auto" w:fill="DEEAF6"/>
          </w:tcPr>
          <w:p w14:paraId="49DEF31D"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lastRenderedPageBreak/>
              <w:t>DELIVERABLE</w:t>
            </w:r>
          </w:p>
        </w:tc>
      </w:tr>
      <w:tr w:rsidR="00736D22" w:rsidRPr="00736D22" w14:paraId="439AC4D9" w14:textId="77777777" w:rsidTr="00982A65">
        <w:trPr>
          <w:trHeight w:val="214"/>
        </w:trPr>
        <w:tc>
          <w:tcPr>
            <w:tcW w:w="9620" w:type="dxa"/>
            <w:gridSpan w:val="6"/>
            <w:shd w:val="clear" w:color="auto" w:fill="auto"/>
          </w:tcPr>
          <w:p w14:paraId="5B41C3EF" w14:textId="77777777" w:rsidR="00FF244C" w:rsidRDefault="00FF244C" w:rsidP="00FF244C">
            <w:pPr>
              <w:pStyle w:val="ListParagraph"/>
              <w:numPr>
                <w:ilvl w:val="0"/>
                <w:numId w:val="2"/>
              </w:numPr>
              <w:spacing w:before="0" w:after="0"/>
              <w:ind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Software Development Plan</w:t>
            </w:r>
          </w:p>
          <w:p w14:paraId="4CE0EECE" w14:textId="77777777" w:rsidR="00FF244C" w:rsidRDefault="00FF244C" w:rsidP="00FF244C">
            <w:pPr>
              <w:pStyle w:val="ListParagraph"/>
              <w:spacing w:before="0" w:after="0"/>
              <w:ind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Ruang Lingkup dari Sistem pembukuan dan sistem kasir toko Kelontong Raya adalah</w:t>
            </w:r>
          </w:p>
          <w:p w14:paraId="3B43F47C" w14:textId="77777777" w:rsidR="00FF244C" w:rsidRDefault="00FF244C" w:rsidP="00FF244C">
            <w:pPr>
              <w:pStyle w:val="ListParagraph"/>
              <w:spacing w:before="0" w:after="0"/>
              <w:ind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sebagai berikut :</w:t>
            </w:r>
          </w:p>
          <w:p w14:paraId="1D1BBE7F" w14:textId="6F04FCE1" w:rsidR="00FF244C" w:rsidRPr="00FF244C" w:rsidRDefault="00FF244C" w:rsidP="00FF244C">
            <w:pPr>
              <w:pStyle w:val="ListParagraph"/>
              <w:numPr>
                <w:ilvl w:val="0"/>
                <w:numId w:val="5"/>
              </w:numPr>
              <w:spacing w:before="0" w:after="0"/>
              <w:ind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Pemilik toko (Owner):</w:t>
            </w:r>
          </w:p>
          <w:p w14:paraId="4638D627" w14:textId="0296660B" w:rsidR="00FF244C" w:rsidRPr="00E30CC6" w:rsidRDefault="00FF244C" w:rsidP="00E30CC6">
            <w:pPr>
              <w:pStyle w:val="ListParagraph"/>
              <w:numPr>
                <w:ilvl w:val="0"/>
                <w:numId w:val="6"/>
              </w:numPr>
              <w:spacing w:before="0" w:after="0"/>
              <w:ind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Aksesibilitas untuk melihat laporan keuangan, termasuk laporan penjualan</w:t>
            </w:r>
            <w:r w:rsidR="00E30CC6">
              <w:rPr>
                <w:rFonts w:ascii="Times New Roman" w:eastAsia="Times New Roman" w:hAnsi="Times New Roman" w:cs="Times New Roman"/>
                <w:color w:val="auto"/>
                <w:kern w:val="0"/>
                <w:szCs w:val="22"/>
                <w:lang w:val="en-US"/>
              </w:rPr>
              <w:t xml:space="preserve"> </w:t>
            </w:r>
            <w:r w:rsidRPr="00E30CC6">
              <w:rPr>
                <w:rFonts w:ascii="Times New Roman" w:eastAsia="Times New Roman" w:hAnsi="Times New Roman" w:cs="Times New Roman"/>
                <w:color w:val="auto"/>
                <w:kern w:val="0"/>
                <w:szCs w:val="22"/>
              </w:rPr>
              <w:t>harian, bulanan, dan tahunan.</w:t>
            </w:r>
          </w:p>
          <w:p w14:paraId="21A1E721" w14:textId="6DA19DFC" w:rsidR="00FF244C" w:rsidRPr="00E30CC6" w:rsidRDefault="00FF244C" w:rsidP="00E30CC6">
            <w:pPr>
              <w:pStyle w:val="ListParagraph"/>
              <w:numPr>
                <w:ilvl w:val="0"/>
                <w:numId w:val="6"/>
              </w:numPr>
              <w:spacing w:before="0" w:after="0"/>
              <w:ind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Kemampuan untuk mengelola inventaris dan memantau stok barang secara</w:t>
            </w:r>
            <w:r w:rsidR="00E30CC6">
              <w:rPr>
                <w:rFonts w:ascii="Times New Roman" w:eastAsia="Times New Roman" w:hAnsi="Times New Roman" w:cs="Times New Roman"/>
                <w:color w:val="auto"/>
                <w:kern w:val="0"/>
                <w:szCs w:val="22"/>
                <w:lang w:val="en-US"/>
              </w:rPr>
              <w:t xml:space="preserve"> </w:t>
            </w:r>
            <w:r w:rsidRPr="00E30CC6">
              <w:rPr>
                <w:rFonts w:ascii="Times New Roman" w:eastAsia="Times New Roman" w:hAnsi="Times New Roman" w:cs="Times New Roman"/>
                <w:color w:val="auto"/>
                <w:kern w:val="0"/>
                <w:szCs w:val="22"/>
              </w:rPr>
              <w:t>realtime dan pelacakan aktivitas transaksi untuk akuntabilitas.</w:t>
            </w:r>
          </w:p>
          <w:p w14:paraId="4B5CD0E8" w14:textId="4E4AAB7E" w:rsidR="00FF244C" w:rsidRPr="00FF244C" w:rsidRDefault="00FF244C" w:rsidP="00FF244C">
            <w:pPr>
              <w:pStyle w:val="ListParagraph"/>
              <w:numPr>
                <w:ilvl w:val="0"/>
                <w:numId w:val="5"/>
              </w:numPr>
              <w:spacing w:before="0" w:after="0"/>
              <w:ind w:right="0"/>
              <w:rPr>
                <w:rFonts w:ascii="Times New Roman" w:eastAsia="Times New Roman" w:hAnsi="Times New Roman" w:cs="Times New Roman"/>
                <w:color w:val="auto"/>
                <w:kern w:val="0"/>
                <w:szCs w:val="22"/>
              </w:rPr>
            </w:pPr>
            <w:r w:rsidRPr="00FF244C">
              <w:rPr>
                <w:rFonts w:ascii="Times New Roman" w:eastAsia="Times New Roman" w:hAnsi="Times New Roman" w:cs="Times New Roman"/>
                <w:color w:val="auto"/>
                <w:kern w:val="0"/>
                <w:szCs w:val="22"/>
              </w:rPr>
              <w:t>Karyawan (Employees):</w:t>
            </w:r>
          </w:p>
          <w:p w14:paraId="719F8622" w14:textId="29A2E74D" w:rsidR="00FF244C" w:rsidRPr="00E30CC6" w:rsidRDefault="00FF244C" w:rsidP="00E30CC6">
            <w:pPr>
              <w:pStyle w:val="ListParagraph"/>
              <w:numPr>
                <w:ilvl w:val="0"/>
                <w:numId w:val="7"/>
              </w:numPr>
              <w:spacing w:before="0" w:after="0"/>
              <w:ind w:right="0"/>
              <w:rPr>
                <w:rFonts w:ascii="Times New Roman" w:eastAsia="Times New Roman" w:hAnsi="Times New Roman" w:cs="Times New Roman"/>
                <w:color w:val="auto"/>
                <w:kern w:val="0"/>
                <w:szCs w:val="22"/>
              </w:rPr>
            </w:pPr>
            <w:r w:rsidRPr="00E30CC6">
              <w:rPr>
                <w:rFonts w:ascii="Times New Roman" w:eastAsia="Times New Roman" w:hAnsi="Times New Roman" w:cs="Times New Roman"/>
                <w:color w:val="auto"/>
                <w:kern w:val="0"/>
                <w:szCs w:val="22"/>
              </w:rPr>
              <w:t>Antarmuka kasir yang mudah digunakan untuk melakukan transaksi dengan</w:t>
            </w:r>
            <w:r w:rsidR="00E30CC6">
              <w:rPr>
                <w:rFonts w:ascii="Times New Roman" w:eastAsia="Times New Roman" w:hAnsi="Times New Roman" w:cs="Times New Roman"/>
                <w:color w:val="auto"/>
                <w:kern w:val="0"/>
                <w:szCs w:val="22"/>
                <w:lang w:val="en-US"/>
              </w:rPr>
              <w:t xml:space="preserve"> </w:t>
            </w:r>
            <w:r w:rsidRPr="00E30CC6">
              <w:rPr>
                <w:rFonts w:ascii="Times New Roman" w:eastAsia="Times New Roman" w:hAnsi="Times New Roman" w:cs="Times New Roman"/>
                <w:color w:val="auto"/>
                <w:kern w:val="0"/>
                <w:szCs w:val="22"/>
              </w:rPr>
              <w:t>cepat dan akurat.</w:t>
            </w:r>
          </w:p>
          <w:p w14:paraId="0FE9BD6A" w14:textId="463A5C71" w:rsidR="00FF244C" w:rsidRPr="00E30CC6" w:rsidRDefault="00FF244C" w:rsidP="00E30CC6">
            <w:pPr>
              <w:pStyle w:val="ListParagraph"/>
              <w:numPr>
                <w:ilvl w:val="0"/>
                <w:numId w:val="7"/>
              </w:numPr>
              <w:spacing w:before="0" w:after="0"/>
              <w:ind w:right="0"/>
              <w:rPr>
                <w:rFonts w:ascii="Times New Roman" w:eastAsia="Times New Roman" w:hAnsi="Times New Roman" w:cs="Times New Roman"/>
                <w:color w:val="auto"/>
                <w:kern w:val="0"/>
                <w:szCs w:val="22"/>
              </w:rPr>
            </w:pPr>
            <w:r w:rsidRPr="00E30CC6">
              <w:rPr>
                <w:rFonts w:ascii="Times New Roman" w:eastAsia="Times New Roman" w:hAnsi="Times New Roman" w:cs="Times New Roman"/>
                <w:color w:val="auto"/>
                <w:kern w:val="0"/>
                <w:szCs w:val="22"/>
              </w:rPr>
              <w:t>Fasilitas untuk mengelola pembayaran tunai dan non-tunai.</w:t>
            </w:r>
          </w:p>
          <w:p w14:paraId="485EB193" w14:textId="1F87AC19" w:rsidR="00FF244C" w:rsidRPr="00E30CC6" w:rsidRDefault="00FF244C" w:rsidP="00E30CC6">
            <w:pPr>
              <w:pStyle w:val="ListParagraph"/>
              <w:numPr>
                <w:ilvl w:val="0"/>
                <w:numId w:val="7"/>
              </w:numPr>
              <w:spacing w:before="0" w:after="0"/>
              <w:ind w:right="0"/>
              <w:rPr>
                <w:rFonts w:ascii="Times New Roman" w:eastAsia="Times New Roman" w:hAnsi="Times New Roman" w:cs="Times New Roman"/>
                <w:color w:val="auto"/>
                <w:kern w:val="0"/>
                <w:szCs w:val="22"/>
              </w:rPr>
            </w:pPr>
            <w:r w:rsidRPr="00E30CC6">
              <w:rPr>
                <w:rFonts w:ascii="Times New Roman" w:eastAsia="Times New Roman" w:hAnsi="Times New Roman" w:cs="Times New Roman"/>
                <w:color w:val="auto"/>
                <w:kern w:val="0"/>
                <w:szCs w:val="22"/>
              </w:rPr>
              <w:t>Integrasi dengan sistem inventaris untuk memudahkan pengelolaan stok</w:t>
            </w:r>
            <w:r w:rsidR="00E30CC6">
              <w:rPr>
                <w:rFonts w:ascii="Times New Roman" w:eastAsia="Times New Roman" w:hAnsi="Times New Roman" w:cs="Times New Roman"/>
                <w:color w:val="auto"/>
                <w:kern w:val="0"/>
                <w:szCs w:val="22"/>
                <w:lang w:val="en-US"/>
              </w:rPr>
              <w:t xml:space="preserve"> </w:t>
            </w:r>
            <w:r w:rsidRPr="00E30CC6">
              <w:rPr>
                <w:rFonts w:ascii="Times New Roman" w:eastAsia="Times New Roman" w:hAnsi="Times New Roman" w:cs="Times New Roman"/>
                <w:color w:val="auto"/>
                <w:kern w:val="0"/>
                <w:szCs w:val="22"/>
              </w:rPr>
              <w:t>barang, termasuk penerimaan dan pengeluaran barang.</w:t>
            </w:r>
          </w:p>
          <w:p w14:paraId="73CF3D86" w14:textId="6D7A0FC6" w:rsidR="00FF244C" w:rsidRPr="00E30CC6" w:rsidRDefault="00FF244C" w:rsidP="00E30CC6">
            <w:pPr>
              <w:pStyle w:val="ListParagraph"/>
              <w:numPr>
                <w:ilvl w:val="0"/>
                <w:numId w:val="7"/>
              </w:numPr>
              <w:spacing w:before="0" w:after="0"/>
              <w:ind w:right="0"/>
              <w:rPr>
                <w:rFonts w:ascii="Times New Roman" w:eastAsia="Times New Roman" w:hAnsi="Times New Roman" w:cs="Times New Roman"/>
                <w:color w:val="auto"/>
                <w:kern w:val="0"/>
                <w:szCs w:val="22"/>
              </w:rPr>
            </w:pPr>
            <w:r w:rsidRPr="00E30CC6">
              <w:rPr>
                <w:rFonts w:ascii="Times New Roman" w:eastAsia="Times New Roman" w:hAnsi="Times New Roman" w:cs="Times New Roman"/>
                <w:color w:val="auto"/>
                <w:kern w:val="0"/>
                <w:szCs w:val="22"/>
              </w:rPr>
              <w:t>Fitur pencatatan karyawan, seperti login individu untuk setiap karyawan.</w:t>
            </w:r>
          </w:p>
          <w:p w14:paraId="4764437D" w14:textId="6C36B8E4" w:rsidR="00FF244C" w:rsidRDefault="00FF244C" w:rsidP="00E30CC6">
            <w:pPr>
              <w:pStyle w:val="ListParagraph"/>
              <w:numPr>
                <w:ilvl w:val="0"/>
                <w:numId w:val="7"/>
              </w:numPr>
              <w:spacing w:before="0" w:after="0"/>
              <w:ind w:right="0"/>
              <w:rPr>
                <w:rFonts w:ascii="Times New Roman" w:eastAsia="Times New Roman" w:hAnsi="Times New Roman" w:cs="Times New Roman"/>
                <w:color w:val="auto"/>
                <w:kern w:val="0"/>
                <w:szCs w:val="22"/>
              </w:rPr>
            </w:pPr>
            <w:r w:rsidRPr="00E30CC6">
              <w:rPr>
                <w:rFonts w:ascii="Times New Roman" w:eastAsia="Times New Roman" w:hAnsi="Times New Roman" w:cs="Times New Roman"/>
                <w:color w:val="auto"/>
                <w:kern w:val="0"/>
                <w:szCs w:val="22"/>
              </w:rPr>
              <w:t>Akses absensi pegawai.</w:t>
            </w:r>
          </w:p>
          <w:p w14:paraId="0A5FF5D9" w14:textId="77777777" w:rsidR="00E30CC6" w:rsidRDefault="00E30CC6" w:rsidP="00E30CC6">
            <w:pPr>
              <w:pStyle w:val="ListParagraph"/>
              <w:spacing w:before="0" w:after="0"/>
              <w:ind w:right="0"/>
              <w:rPr>
                <w:rFonts w:ascii="Times New Roman" w:eastAsia="Times New Roman" w:hAnsi="Times New Roman" w:cs="Times New Roman"/>
                <w:color w:val="auto"/>
                <w:kern w:val="0"/>
                <w:szCs w:val="22"/>
              </w:rPr>
            </w:pPr>
          </w:p>
          <w:p w14:paraId="7828248E" w14:textId="77777777" w:rsidR="00E30CC6" w:rsidRDefault="00E30CC6" w:rsidP="00E30CC6">
            <w:pPr>
              <w:pStyle w:val="ListParagraph"/>
              <w:numPr>
                <w:ilvl w:val="0"/>
                <w:numId w:val="2"/>
              </w:numPr>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Software Requirement Specification Software Requirement Specification (SRS) atau Spesifikasi Kebutuhan Perangkat Lunak (SKPL) dari Sistem pembukuan dan kasir toko Kelontong Raya adalah sebagai berikut: </w:t>
            </w:r>
          </w:p>
          <w:p w14:paraId="647D57E7" w14:textId="5A29F2F1" w:rsidR="00E30CC6" w:rsidRDefault="00E30CC6" w:rsidP="00E30CC6">
            <w:pPr>
              <w:pStyle w:val="ListParagraph"/>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Platform system operasi </w:t>
            </w:r>
            <w:r>
              <w:rPr>
                <w:rFonts w:ascii="Times New Roman" w:eastAsia="Times New Roman" w:hAnsi="Times New Roman" w:cs="Times New Roman"/>
                <w:color w:val="auto"/>
                <w:kern w:val="0"/>
                <w:szCs w:val="22"/>
                <w:lang w:val="en-US"/>
              </w:rPr>
              <w:tab/>
            </w:r>
            <w:r w:rsidRPr="00E30CC6">
              <w:rPr>
                <w:rFonts w:ascii="Times New Roman" w:eastAsia="Times New Roman" w:hAnsi="Times New Roman" w:cs="Times New Roman"/>
                <w:color w:val="auto"/>
                <w:kern w:val="0"/>
                <w:szCs w:val="22"/>
                <w:lang w:val="en-US"/>
              </w:rPr>
              <w:t xml:space="preserve">: Microsoft Windows </w:t>
            </w:r>
          </w:p>
          <w:p w14:paraId="61BEB6BD" w14:textId="64AD927E" w:rsidR="00E30CC6" w:rsidRDefault="00E30CC6" w:rsidP="00E30CC6">
            <w:pPr>
              <w:pStyle w:val="ListParagraph"/>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Versi system operasi</w:t>
            </w:r>
            <w:r>
              <w:rPr>
                <w:rFonts w:ascii="Times New Roman" w:eastAsia="Times New Roman" w:hAnsi="Times New Roman" w:cs="Times New Roman"/>
                <w:color w:val="auto"/>
                <w:kern w:val="0"/>
                <w:szCs w:val="22"/>
                <w:lang w:val="en-US"/>
              </w:rPr>
              <w:tab/>
            </w:r>
            <w:r>
              <w:rPr>
                <w:rFonts w:ascii="Times New Roman" w:eastAsia="Times New Roman" w:hAnsi="Times New Roman" w:cs="Times New Roman"/>
                <w:color w:val="auto"/>
                <w:kern w:val="0"/>
                <w:szCs w:val="22"/>
                <w:lang w:val="en-US"/>
              </w:rPr>
              <w:tab/>
            </w:r>
            <w:r w:rsidRPr="00E30CC6">
              <w:rPr>
                <w:rFonts w:ascii="Times New Roman" w:eastAsia="Times New Roman" w:hAnsi="Times New Roman" w:cs="Times New Roman"/>
                <w:color w:val="auto"/>
                <w:kern w:val="0"/>
                <w:szCs w:val="22"/>
                <w:lang w:val="en-US"/>
              </w:rPr>
              <w:t xml:space="preserve">: Windows XP/Vista/7/8/10/11 </w:t>
            </w:r>
          </w:p>
          <w:p w14:paraId="6DD9DE16" w14:textId="3F4BFF2E" w:rsidR="00E30CC6" w:rsidRDefault="00E30CC6" w:rsidP="00E30CC6">
            <w:pPr>
              <w:pStyle w:val="ListParagraph"/>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DBMS </w:t>
            </w:r>
            <w:r>
              <w:rPr>
                <w:rFonts w:ascii="Times New Roman" w:eastAsia="Times New Roman" w:hAnsi="Times New Roman" w:cs="Times New Roman"/>
                <w:color w:val="auto"/>
                <w:kern w:val="0"/>
                <w:szCs w:val="22"/>
                <w:lang w:val="en-US"/>
              </w:rPr>
              <w:tab/>
            </w:r>
            <w:r>
              <w:rPr>
                <w:rFonts w:ascii="Times New Roman" w:eastAsia="Times New Roman" w:hAnsi="Times New Roman" w:cs="Times New Roman"/>
                <w:color w:val="auto"/>
                <w:kern w:val="0"/>
                <w:szCs w:val="22"/>
                <w:lang w:val="en-US"/>
              </w:rPr>
              <w:tab/>
            </w:r>
            <w:r>
              <w:rPr>
                <w:rFonts w:ascii="Times New Roman" w:eastAsia="Times New Roman" w:hAnsi="Times New Roman" w:cs="Times New Roman"/>
                <w:color w:val="auto"/>
                <w:kern w:val="0"/>
                <w:szCs w:val="22"/>
                <w:lang w:val="en-US"/>
              </w:rPr>
              <w:tab/>
            </w:r>
            <w:r>
              <w:rPr>
                <w:rFonts w:ascii="Times New Roman" w:eastAsia="Times New Roman" w:hAnsi="Times New Roman" w:cs="Times New Roman"/>
                <w:color w:val="auto"/>
                <w:kern w:val="0"/>
                <w:szCs w:val="22"/>
                <w:lang w:val="en-US"/>
              </w:rPr>
              <w:tab/>
            </w:r>
            <w:r w:rsidRPr="00E30CC6">
              <w:rPr>
                <w:rFonts w:ascii="Times New Roman" w:eastAsia="Times New Roman" w:hAnsi="Times New Roman" w:cs="Times New Roman"/>
                <w:color w:val="auto"/>
                <w:kern w:val="0"/>
                <w:szCs w:val="22"/>
                <w:lang w:val="en-US"/>
              </w:rPr>
              <w:t xml:space="preserve">: MySQL-Server </w:t>
            </w:r>
          </w:p>
          <w:p w14:paraId="1F757366" w14:textId="686C7367" w:rsidR="00E30CC6" w:rsidRDefault="00E30CC6" w:rsidP="00E30CC6">
            <w:pPr>
              <w:pStyle w:val="ListParagraph"/>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Kerangka kerja </w:t>
            </w:r>
            <w:r>
              <w:rPr>
                <w:rFonts w:ascii="Times New Roman" w:eastAsia="Times New Roman" w:hAnsi="Times New Roman" w:cs="Times New Roman"/>
                <w:color w:val="auto"/>
                <w:kern w:val="0"/>
                <w:szCs w:val="22"/>
                <w:lang w:val="en-US"/>
              </w:rPr>
              <w:tab/>
            </w:r>
            <w:r>
              <w:rPr>
                <w:rFonts w:ascii="Times New Roman" w:eastAsia="Times New Roman" w:hAnsi="Times New Roman" w:cs="Times New Roman"/>
                <w:color w:val="auto"/>
                <w:kern w:val="0"/>
                <w:szCs w:val="22"/>
                <w:lang w:val="en-US"/>
              </w:rPr>
              <w:tab/>
            </w:r>
            <w:r>
              <w:rPr>
                <w:rFonts w:ascii="Times New Roman" w:eastAsia="Times New Roman" w:hAnsi="Times New Roman" w:cs="Times New Roman"/>
                <w:color w:val="auto"/>
                <w:kern w:val="0"/>
                <w:szCs w:val="22"/>
                <w:lang w:val="en-US"/>
              </w:rPr>
              <w:tab/>
            </w:r>
            <w:r w:rsidRPr="00E30CC6">
              <w:rPr>
                <w:rFonts w:ascii="Times New Roman" w:eastAsia="Times New Roman" w:hAnsi="Times New Roman" w:cs="Times New Roman"/>
                <w:color w:val="auto"/>
                <w:kern w:val="0"/>
                <w:szCs w:val="22"/>
                <w:lang w:val="en-US"/>
              </w:rPr>
              <w:t>: Java</w:t>
            </w:r>
          </w:p>
          <w:p w14:paraId="23941F18" w14:textId="0479AC0C" w:rsidR="00E30CC6" w:rsidRDefault="00E30CC6" w:rsidP="00E30CC6">
            <w:pPr>
              <w:pStyle w:val="ListParagraph"/>
              <w:spacing w:before="0" w:after="0"/>
              <w:ind w:right="0"/>
              <w:rPr>
                <w:rFonts w:ascii="Times New Roman" w:eastAsia="Times New Roman" w:hAnsi="Times New Roman" w:cs="Times New Roman"/>
                <w:color w:val="auto"/>
                <w:kern w:val="0"/>
                <w:szCs w:val="22"/>
                <w:lang w:val="en-US"/>
              </w:rPr>
            </w:pPr>
          </w:p>
          <w:p w14:paraId="628CF0E0" w14:textId="77777777" w:rsidR="00E30CC6" w:rsidRDefault="00E30CC6" w:rsidP="00E30CC6">
            <w:pPr>
              <w:pStyle w:val="ListParagraph"/>
              <w:numPr>
                <w:ilvl w:val="0"/>
                <w:numId w:val="2"/>
              </w:numPr>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Software Architecture Development </w:t>
            </w:r>
          </w:p>
          <w:p w14:paraId="2B117FB5" w14:textId="7E37FD3A" w:rsidR="00E30CC6" w:rsidRPr="00763A35" w:rsidRDefault="00E30CC6" w:rsidP="00763A35">
            <w:pPr>
              <w:spacing w:before="0" w:after="0"/>
              <w:ind w:left="0" w:right="0"/>
              <w:rPr>
                <w:rFonts w:ascii="Times New Roman" w:eastAsia="Times New Roman" w:hAnsi="Times New Roman" w:cs="Times New Roman"/>
                <w:color w:val="auto"/>
                <w:kern w:val="0"/>
                <w:szCs w:val="22"/>
                <w:lang w:val="en-US"/>
              </w:rPr>
            </w:pPr>
          </w:p>
          <w:p w14:paraId="189C9D47" w14:textId="75DB6ED6" w:rsidR="0084268A" w:rsidRDefault="00763A35" w:rsidP="00763A35">
            <w:pPr>
              <w:spacing w:before="0" w:after="0"/>
              <w:ind w:right="0"/>
              <w:rPr>
                <w:rFonts w:ascii="Times New Roman" w:eastAsia="Times New Roman" w:hAnsi="Times New Roman" w:cs="Times New Roman"/>
                <w:color w:val="auto"/>
                <w:kern w:val="0"/>
                <w:szCs w:val="22"/>
                <w:lang w:val="en-US"/>
              </w:rPr>
            </w:pPr>
            <w:r>
              <w:rPr>
                <w:rFonts w:ascii="Times New Roman" w:eastAsia="Times New Roman" w:hAnsi="Times New Roman" w:cs="Times New Roman"/>
                <w:noProof/>
                <w:color w:val="auto"/>
                <w:kern w:val="0"/>
                <w:szCs w:val="22"/>
              </w:rPr>
              <w:lastRenderedPageBreak/>
              <w:drawing>
                <wp:inline distT="0" distB="0" distL="0" distR="0" wp14:anchorId="00C17DF5" wp14:editId="0687A7FD">
                  <wp:extent cx="5108644" cy="6182436"/>
                  <wp:effectExtent l="0" t="0" r="0" b="8890"/>
                  <wp:docPr id="37577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8644" cy="6182436"/>
                          </a:xfrm>
                          <a:prstGeom prst="rect">
                            <a:avLst/>
                          </a:prstGeom>
                          <a:noFill/>
                          <a:ln>
                            <a:noFill/>
                          </a:ln>
                        </pic:spPr>
                      </pic:pic>
                    </a:graphicData>
                  </a:graphic>
                </wp:inline>
              </w:drawing>
            </w:r>
          </w:p>
          <w:p w14:paraId="026425D3" w14:textId="77777777" w:rsidR="0084268A" w:rsidRPr="0084268A" w:rsidRDefault="0084268A" w:rsidP="0084268A">
            <w:pPr>
              <w:spacing w:before="0" w:after="0"/>
              <w:ind w:right="0"/>
              <w:rPr>
                <w:rFonts w:ascii="Times New Roman" w:eastAsia="Times New Roman" w:hAnsi="Times New Roman" w:cs="Times New Roman"/>
                <w:color w:val="auto"/>
                <w:kern w:val="0"/>
                <w:szCs w:val="22"/>
                <w:lang w:val="en-US"/>
              </w:rPr>
            </w:pPr>
          </w:p>
          <w:p w14:paraId="7B7B704B" w14:textId="77777777" w:rsidR="00E30CC6" w:rsidRDefault="00E30CC6" w:rsidP="00E30CC6">
            <w:pPr>
              <w:pStyle w:val="ListParagraph"/>
              <w:numPr>
                <w:ilvl w:val="0"/>
                <w:numId w:val="2"/>
              </w:numPr>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Scenario Test </w:t>
            </w:r>
          </w:p>
          <w:p w14:paraId="64046E30" w14:textId="77777777" w:rsidR="00E30CC6" w:rsidRDefault="00E30CC6" w:rsidP="00E30CC6">
            <w:pPr>
              <w:pStyle w:val="ListParagraph"/>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Scenario test adalah dokumen yang disusun oleh seorang Quality Assurance (QA) atau tester untuk menguji sistem atau aplikasi perangkat lunak. Dokumen ini berisi serangkaian langkah-langkah sistematis yang dirancang untuk memastikan bahwa sistem yang diuji memenuhi persyaratan dan standar yang diinginkan oleh pengguna akhir. </w:t>
            </w:r>
          </w:p>
          <w:p w14:paraId="5F72FAB0" w14:textId="4FAABC3E" w:rsidR="00E30CC6" w:rsidRPr="00E30CC6" w:rsidRDefault="00E30CC6" w:rsidP="00E30CC6">
            <w:pPr>
              <w:pStyle w:val="ListParagraph"/>
              <w:spacing w:before="0" w:after="0"/>
              <w:ind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Dengan menggabungkan User Acceptance Testing dan Black Box Testing dalam scenario test, tim QA dapat memastikan bahwa sistem tidak hanya memenuhi kebutuhan bisnis yang diinginkan oleh pengguna akhir, tetapi juga berfungsi dengan baik dan sesuai dengan harapan pengguna ketika digunakan dalam situasi nyata.</w:t>
            </w:r>
          </w:p>
          <w:p w14:paraId="65E95625" w14:textId="73C6EDB1" w:rsidR="00736D22" w:rsidRPr="00736D22" w:rsidRDefault="00736D22" w:rsidP="00FF244C">
            <w:pPr>
              <w:spacing w:before="0" w:after="0"/>
              <w:ind w:left="0" w:right="0"/>
              <w:rPr>
                <w:rFonts w:ascii="Times New Roman" w:eastAsia="Times New Roman" w:hAnsi="Times New Roman" w:cs="Times New Roman"/>
                <w:color w:val="auto"/>
                <w:kern w:val="0"/>
                <w:szCs w:val="22"/>
              </w:rPr>
            </w:pPr>
          </w:p>
        </w:tc>
      </w:tr>
      <w:tr w:rsidR="00736D22" w:rsidRPr="00736D22" w14:paraId="4ABC376C" w14:textId="77777777" w:rsidTr="00736D22">
        <w:trPr>
          <w:trHeight w:val="86"/>
        </w:trPr>
        <w:tc>
          <w:tcPr>
            <w:tcW w:w="9620" w:type="dxa"/>
            <w:gridSpan w:val="6"/>
            <w:shd w:val="clear" w:color="auto" w:fill="DEEAF6"/>
          </w:tcPr>
          <w:p w14:paraId="237E98E4"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lastRenderedPageBreak/>
              <w:t>SCOPE DEFINITION</w:t>
            </w:r>
          </w:p>
        </w:tc>
      </w:tr>
      <w:tr w:rsidR="00736D22" w:rsidRPr="00736D22" w14:paraId="6FBE79C9" w14:textId="77777777" w:rsidTr="00982A65">
        <w:trPr>
          <w:trHeight w:val="266"/>
        </w:trPr>
        <w:tc>
          <w:tcPr>
            <w:tcW w:w="9620" w:type="dxa"/>
            <w:gridSpan w:val="6"/>
            <w:shd w:val="clear" w:color="auto" w:fill="auto"/>
          </w:tcPr>
          <w:p w14:paraId="0FC12154" w14:textId="77777777" w:rsidR="00E30CC6" w:rsidRDefault="00E30CC6" w:rsidP="00736D22">
            <w:pPr>
              <w:spacing w:before="0" w:after="0"/>
              <w:ind w:left="0"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Batasan dari proyek ini adalah: </w:t>
            </w:r>
          </w:p>
          <w:p w14:paraId="455285CD" w14:textId="3AFF49F4" w:rsidR="00E30CC6" w:rsidRPr="00B30FD2" w:rsidRDefault="00E30CC6" w:rsidP="00B30FD2">
            <w:pPr>
              <w:pStyle w:val="ListParagraph"/>
              <w:numPr>
                <w:ilvl w:val="0"/>
                <w:numId w:val="9"/>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 xml:space="preserve">Tidak membahas tentang penggajian karyawan. </w:t>
            </w:r>
          </w:p>
          <w:p w14:paraId="4BAA845D" w14:textId="1E1A479D" w:rsidR="00C33BC1" w:rsidRPr="00B30FD2" w:rsidRDefault="00E30CC6" w:rsidP="00B30FD2">
            <w:pPr>
              <w:pStyle w:val="ListParagraph"/>
              <w:numPr>
                <w:ilvl w:val="0"/>
                <w:numId w:val="9"/>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Tidak membahas tentang pembayaran online.</w:t>
            </w:r>
          </w:p>
          <w:p w14:paraId="0768FC2B" w14:textId="0E00B19D" w:rsidR="00E30CC6" w:rsidRDefault="00E30CC6" w:rsidP="00736D22">
            <w:pPr>
              <w:spacing w:before="0" w:after="0"/>
              <w:ind w:left="0"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t xml:space="preserve"> </w:t>
            </w:r>
          </w:p>
          <w:p w14:paraId="20365B2B" w14:textId="77777777" w:rsidR="00E30CC6" w:rsidRDefault="00E30CC6" w:rsidP="00736D22">
            <w:pPr>
              <w:spacing w:before="0" w:after="0"/>
              <w:ind w:left="0" w:right="0"/>
              <w:rPr>
                <w:rFonts w:ascii="Times New Roman" w:eastAsia="Times New Roman" w:hAnsi="Times New Roman" w:cs="Times New Roman"/>
                <w:color w:val="auto"/>
                <w:kern w:val="0"/>
                <w:szCs w:val="22"/>
                <w:lang w:val="en-US"/>
              </w:rPr>
            </w:pPr>
            <w:r w:rsidRPr="00E30CC6">
              <w:rPr>
                <w:rFonts w:ascii="Times New Roman" w:eastAsia="Times New Roman" w:hAnsi="Times New Roman" w:cs="Times New Roman"/>
                <w:color w:val="auto"/>
                <w:kern w:val="0"/>
                <w:szCs w:val="22"/>
                <w:lang w:val="en-US"/>
              </w:rPr>
              <w:lastRenderedPageBreak/>
              <w:t xml:space="preserve">Kebutuhan fungsional yang harus ada dalam system ini diantaranya: </w:t>
            </w:r>
          </w:p>
          <w:p w14:paraId="1E337D25" w14:textId="3B4920CD" w:rsidR="00E30CC6" w:rsidRPr="00B30FD2" w:rsidRDefault="00E30CC6" w:rsidP="00B30FD2">
            <w:pPr>
              <w:pStyle w:val="ListParagraph"/>
              <w:numPr>
                <w:ilvl w:val="0"/>
                <w:numId w:val="11"/>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 xml:space="preserve">System </w:t>
            </w:r>
            <w:proofErr w:type="spellStart"/>
            <w:r w:rsidRPr="00B30FD2">
              <w:rPr>
                <w:rFonts w:ascii="Times New Roman" w:eastAsia="Times New Roman" w:hAnsi="Times New Roman" w:cs="Times New Roman"/>
                <w:color w:val="auto"/>
                <w:kern w:val="0"/>
                <w:szCs w:val="22"/>
                <w:lang w:val="en-US"/>
              </w:rPr>
              <w:t>harus</w:t>
            </w:r>
            <w:proofErr w:type="spellEnd"/>
            <w:r w:rsidRPr="00B30FD2">
              <w:rPr>
                <w:rFonts w:ascii="Times New Roman" w:eastAsia="Times New Roman" w:hAnsi="Times New Roman" w:cs="Times New Roman"/>
                <w:color w:val="auto"/>
                <w:kern w:val="0"/>
                <w:szCs w:val="22"/>
                <w:lang w:val="en-US"/>
              </w:rPr>
              <w:t xml:space="preserve"> </w:t>
            </w:r>
            <w:proofErr w:type="spellStart"/>
            <w:r w:rsidRPr="00B30FD2">
              <w:rPr>
                <w:rFonts w:ascii="Times New Roman" w:eastAsia="Times New Roman" w:hAnsi="Times New Roman" w:cs="Times New Roman"/>
                <w:color w:val="auto"/>
                <w:kern w:val="0"/>
                <w:szCs w:val="22"/>
                <w:lang w:val="en-US"/>
              </w:rPr>
              <w:t>bisa</w:t>
            </w:r>
            <w:proofErr w:type="spellEnd"/>
            <w:r w:rsidRPr="00B30FD2">
              <w:rPr>
                <w:rFonts w:ascii="Times New Roman" w:eastAsia="Times New Roman" w:hAnsi="Times New Roman" w:cs="Times New Roman"/>
                <w:color w:val="auto"/>
                <w:kern w:val="0"/>
                <w:szCs w:val="22"/>
                <w:lang w:val="en-US"/>
              </w:rPr>
              <w:t xml:space="preserve"> </w:t>
            </w:r>
            <w:proofErr w:type="spellStart"/>
            <w:r w:rsidR="00A22129">
              <w:rPr>
                <w:rFonts w:ascii="Times New Roman" w:eastAsia="Times New Roman" w:hAnsi="Times New Roman" w:cs="Times New Roman"/>
                <w:color w:val="auto"/>
                <w:kern w:val="0"/>
                <w:szCs w:val="22"/>
                <w:lang w:val="en-US"/>
              </w:rPr>
              <w:t>melakukan</w:t>
            </w:r>
            <w:proofErr w:type="spellEnd"/>
            <w:r w:rsidR="00A22129">
              <w:rPr>
                <w:rFonts w:ascii="Times New Roman" w:eastAsia="Times New Roman" w:hAnsi="Times New Roman" w:cs="Times New Roman"/>
                <w:color w:val="auto"/>
                <w:kern w:val="0"/>
                <w:szCs w:val="22"/>
                <w:lang w:val="en-US"/>
              </w:rPr>
              <w:t xml:space="preserve"> </w:t>
            </w:r>
            <w:proofErr w:type="spellStart"/>
            <w:r w:rsidR="00A22129">
              <w:rPr>
                <w:rFonts w:ascii="Times New Roman" w:eastAsia="Times New Roman" w:hAnsi="Times New Roman" w:cs="Times New Roman"/>
                <w:color w:val="auto"/>
                <w:kern w:val="0"/>
                <w:szCs w:val="22"/>
                <w:lang w:val="en-US"/>
              </w:rPr>
              <w:t>pendataan</w:t>
            </w:r>
            <w:proofErr w:type="spellEnd"/>
            <w:r w:rsidRPr="00B30FD2">
              <w:rPr>
                <w:rFonts w:ascii="Times New Roman" w:eastAsia="Times New Roman" w:hAnsi="Times New Roman" w:cs="Times New Roman"/>
                <w:color w:val="auto"/>
                <w:kern w:val="0"/>
                <w:szCs w:val="22"/>
                <w:lang w:val="en-US"/>
              </w:rPr>
              <w:t xml:space="preserve"> </w:t>
            </w:r>
            <w:proofErr w:type="spellStart"/>
            <w:r w:rsidRPr="00B30FD2">
              <w:rPr>
                <w:rFonts w:ascii="Times New Roman" w:eastAsia="Times New Roman" w:hAnsi="Times New Roman" w:cs="Times New Roman"/>
                <w:color w:val="auto"/>
                <w:kern w:val="0"/>
                <w:szCs w:val="22"/>
                <w:lang w:val="en-US"/>
              </w:rPr>
              <w:t>barang</w:t>
            </w:r>
            <w:proofErr w:type="spellEnd"/>
            <w:r w:rsidR="00A22129">
              <w:rPr>
                <w:rFonts w:ascii="Times New Roman" w:eastAsia="Times New Roman" w:hAnsi="Times New Roman" w:cs="Times New Roman"/>
                <w:color w:val="auto"/>
                <w:kern w:val="0"/>
                <w:szCs w:val="22"/>
                <w:lang w:val="en-US"/>
              </w:rPr>
              <w:t xml:space="preserve"> yang </w:t>
            </w:r>
            <w:proofErr w:type="spellStart"/>
            <w:r w:rsidR="00A22129">
              <w:rPr>
                <w:rFonts w:ascii="Times New Roman" w:eastAsia="Times New Roman" w:hAnsi="Times New Roman" w:cs="Times New Roman"/>
                <w:color w:val="auto"/>
                <w:kern w:val="0"/>
                <w:szCs w:val="22"/>
                <w:lang w:val="en-US"/>
              </w:rPr>
              <w:t>masuk</w:t>
            </w:r>
            <w:proofErr w:type="spellEnd"/>
            <w:r w:rsidR="00A22129">
              <w:rPr>
                <w:rFonts w:ascii="Times New Roman" w:eastAsia="Times New Roman" w:hAnsi="Times New Roman" w:cs="Times New Roman"/>
                <w:color w:val="auto"/>
                <w:kern w:val="0"/>
                <w:szCs w:val="22"/>
                <w:lang w:val="en-US"/>
              </w:rPr>
              <w:t xml:space="preserve"> dan </w:t>
            </w:r>
            <w:proofErr w:type="spellStart"/>
            <w:r w:rsidR="00A22129">
              <w:rPr>
                <w:rFonts w:ascii="Times New Roman" w:eastAsia="Times New Roman" w:hAnsi="Times New Roman" w:cs="Times New Roman"/>
                <w:color w:val="auto"/>
                <w:kern w:val="0"/>
                <w:szCs w:val="22"/>
                <w:lang w:val="en-US"/>
              </w:rPr>
              <w:t>keluar</w:t>
            </w:r>
            <w:proofErr w:type="spellEnd"/>
            <w:r w:rsidR="00A22129">
              <w:rPr>
                <w:rFonts w:ascii="Times New Roman" w:eastAsia="Times New Roman" w:hAnsi="Times New Roman" w:cs="Times New Roman"/>
                <w:color w:val="auto"/>
                <w:kern w:val="0"/>
                <w:szCs w:val="22"/>
                <w:lang w:val="en-US"/>
              </w:rPr>
              <w:t xml:space="preserve"> </w:t>
            </w:r>
            <w:proofErr w:type="spellStart"/>
            <w:r w:rsidR="00A22129">
              <w:rPr>
                <w:rFonts w:ascii="Times New Roman" w:eastAsia="Times New Roman" w:hAnsi="Times New Roman" w:cs="Times New Roman"/>
                <w:color w:val="auto"/>
                <w:kern w:val="0"/>
                <w:szCs w:val="22"/>
                <w:lang w:val="en-US"/>
              </w:rPr>
              <w:t>dari</w:t>
            </w:r>
            <w:proofErr w:type="spellEnd"/>
            <w:r w:rsidR="00A22129">
              <w:rPr>
                <w:rFonts w:ascii="Times New Roman" w:eastAsia="Times New Roman" w:hAnsi="Times New Roman" w:cs="Times New Roman"/>
                <w:color w:val="auto"/>
                <w:kern w:val="0"/>
                <w:szCs w:val="22"/>
                <w:lang w:val="en-US"/>
              </w:rPr>
              <w:t xml:space="preserve"> </w:t>
            </w:r>
            <w:proofErr w:type="spellStart"/>
            <w:r w:rsidR="00A22129">
              <w:rPr>
                <w:rFonts w:ascii="Times New Roman" w:eastAsia="Times New Roman" w:hAnsi="Times New Roman" w:cs="Times New Roman"/>
                <w:color w:val="auto"/>
                <w:kern w:val="0"/>
                <w:szCs w:val="22"/>
                <w:lang w:val="en-US"/>
              </w:rPr>
              <w:t>toko</w:t>
            </w:r>
            <w:proofErr w:type="spellEnd"/>
            <w:r w:rsidRPr="00B30FD2">
              <w:rPr>
                <w:rFonts w:ascii="Times New Roman" w:eastAsia="Times New Roman" w:hAnsi="Times New Roman" w:cs="Times New Roman"/>
                <w:color w:val="auto"/>
                <w:kern w:val="0"/>
                <w:szCs w:val="22"/>
                <w:lang w:val="en-US"/>
              </w:rPr>
              <w:t xml:space="preserve">. </w:t>
            </w:r>
          </w:p>
          <w:p w14:paraId="274F7F48" w14:textId="312DFA59" w:rsidR="00E30CC6" w:rsidRPr="00B30FD2" w:rsidRDefault="00E30CC6" w:rsidP="00B30FD2">
            <w:pPr>
              <w:pStyle w:val="ListParagraph"/>
              <w:numPr>
                <w:ilvl w:val="0"/>
                <w:numId w:val="11"/>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 xml:space="preserve">System harus bisa mengelola data barang. </w:t>
            </w:r>
          </w:p>
          <w:p w14:paraId="3F54EDEB" w14:textId="5FD66B50" w:rsidR="00E30CC6" w:rsidRPr="00B30FD2" w:rsidRDefault="00E30CC6" w:rsidP="00B30FD2">
            <w:pPr>
              <w:pStyle w:val="ListParagraph"/>
              <w:numPr>
                <w:ilvl w:val="0"/>
                <w:numId w:val="11"/>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 xml:space="preserve">System harus bisa mengelola data pelanggan. </w:t>
            </w:r>
          </w:p>
          <w:p w14:paraId="5EC09F64" w14:textId="56D09BC2" w:rsidR="00E30CC6" w:rsidRPr="00B30FD2" w:rsidRDefault="00E30CC6" w:rsidP="00B30FD2">
            <w:pPr>
              <w:pStyle w:val="ListParagraph"/>
              <w:numPr>
                <w:ilvl w:val="0"/>
                <w:numId w:val="11"/>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 xml:space="preserve">System harus bisa melayani penjualan barang. </w:t>
            </w:r>
          </w:p>
          <w:p w14:paraId="522F114F" w14:textId="1C094383" w:rsidR="00E30CC6" w:rsidRPr="00B30FD2" w:rsidRDefault="00E30CC6" w:rsidP="00B30FD2">
            <w:pPr>
              <w:pStyle w:val="ListParagraph"/>
              <w:numPr>
                <w:ilvl w:val="0"/>
                <w:numId w:val="11"/>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 xml:space="preserve">System harus bisa membuat laporan penjualan. </w:t>
            </w:r>
          </w:p>
          <w:p w14:paraId="36F44A53" w14:textId="00D54842" w:rsidR="00736D22" w:rsidRPr="00B30FD2" w:rsidRDefault="00E30CC6" w:rsidP="00B30FD2">
            <w:pPr>
              <w:pStyle w:val="ListParagraph"/>
              <w:numPr>
                <w:ilvl w:val="0"/>
                <w:numId w:val="11"/>
              </w:numPr>
              <w:spacing w:before="0" w:after="0"/>
              <w:ind w:right="0"/>
              <w:rPr>
                <w:rFonts w:ascii="Times New Roman" w:eastAsia="Times New Roman" w:hAnsi="Times New Roman" w:cs="Times New Roman"/>
                <w:color w:val="auto"/>
                <w:kern w:val="0"/>
                <w:szCs w:val="22"/>
                <w:lang w:val="en-US"/>
              </w:rPr>
            </w:pPr>
            <w:r w:rsidRPr="00B30FD2">
              <w:rPr>
                <w:rFonts w:ascii="Times New Roman" w:eastAsia="Times New Roman" w:hAnsi="Times New Roman" w:cs="Times New Roman"/>
                <w:color w:val="auto"/>
                <w:kern w:val="0"/>
                <w:szCs w:val="22"/>
                <w:lang w:val="en-US"/>
              </w:rPr>
              <w:t>System harus bisa mencatat pesanan pelanggan.</w:t>
            </w:r>
          </w:p>
          <w:p w14:paraId="31A706D9" w14:textId="67A4C3B1" w:rsidR="00C33BC1" w:rsidRPr="00736D22" w:rsidRDefault="00C33BC1" w:rsidP="00736D22">
            <w:pPr>
              <w:spacing w:before="0" w:after="0"/>
              <w:ind w:left="0" w:right="0"/>
              <w:rPr>
                <w:rFonts w:ascii="Times New Roman" w:eastAsia="Times New Roman" w:hAnsi="Times New Roman" w:cs="Times New Roman"/>
                <w:color w:val="auto"/>
                <w:kern w:val="0"/>
                <w:szCs w:val="22"/>
              </w:rPr>
            </w:pPr>
          </w:p>
        </w:tc>
      </w:tr>
      <w:tr w:rsidR="00736D22" w:rsidRPr="00736D22" w14:paraId="034FBFA1" w14:textId="77777777" w:rsidTr="00961F53">
        <w:trPr>
          <w:trHeight w:val="86"/>
        </w:trPr>
        <w:tc>
          <w:tcPr>
            <w:tcW w:w="9620" w:type="dxa"/>
            <w:gridSpan w:val="6"/>
            <w:tcBorders>
              <w:bottom w:val="single" w:sz="4" w:space="0" w:color="auto"/>
            </w:tcBorders>
            <w:shd w:val="clear" w:color="auto" w:fill="DEEAF6"/>
          </w:tcPr>
          <w:p w14:paraId="795314BE"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lastRenderedPageBreak/>
              <w:t>MILESTONE</w:t>
            </w:r>
          </w:p>
        </w:tc>
      </w:tr>
      <w:tr w:rsidR="00736D22" w:rsidRPr="00736D22" w14:paraId="673A0DC9" w14:textId="77777777" w:rsidTr="000803CE">
        <w:trPr>
          <w:trHeight w:val="3184"/>
        </w:trPr>
        <w:tc>
          <w:tcPr>
            <w:tcW w:w="9620" w:type="dxa"/>
            <w:gridSpan w:val="6"/>
            <w:tcBorders>
              <w:top w:val="single" w:sz="4" w:space="0" w:color="auto"/>
              <w:left w:val="single" w:sz="4" w:space="0" w:color="auto"/>
              <w:bottom w:val="single" w:sz="4" w:space="0" w:color="auto"/>
              <w:right w:val="single" w:sz="4" w:space="0" w:color="auto"/>
            </w:tcBorders>
          </w:tcPr>
          <w:p w14:paraId="668F5026" w14:textId="77777777" w:rsidR="00736D22" w:rsidRDefault="00736D22" w:rsidP="00736D22">
            <w:pPr>
              <w:spacing w:before="0" w:after="0"/>
              <w:ind w:left="0" w:right="0"/>
              <w:rPr>
                <w:rFonts w:ascii="Times New Roman" w:eastAsia="Times New Roman" w:hAnsi="Times New Roman" w:cs="Times New Roman"/>
                <w:color w:val="auto"/>
                <w:kern w:val="0"/>
                <w:szCs w:val="22"/>
              </w:rPr>
            </w:pPr>
          </w:p>
          <w:tbl>
            <w:tblPr>
              <w:tblStyle w:val="TableGrid"/>
              <w:tblW w:w="0" w:type="auto"/>
              <w:tblLayout w:type="fixed"/>
              <w:tblLook w:val="04A0" w:firstRow="1" w:lastRow="0" w:firstColumn="1" w:lastColumn="0" w:noHBand="0" w:noVBand="1"/>
            </w:tblPr>
            <w:tblGrid>
              <w:gridCol w:w="4697"/>
              <w:gridCol w:w="4697"/>
            </w:tblGrid>
            <w:tr w:rsidR="00C33BC1" w14:paraId="5B450752" w14:textId="77777777" w:rsidTr="00C33BC1">
              <w:tc>
                <w:tcPr>
                  <w:tcW w:w="9394" w:type="dxa"/>
                  <w:gridSpan w:val="2"/>
                </w:tcPr>
                <w:p w14:paraId="3E22E201" w14:textId="305B7838" w:rsidR="00C33BC1" w:rsidRPr="00C33BC1" w:rsidRDefault="00C33BC1" w:rsidP="00B30FD2">
                  <w:pPr>
                    <w:spacing w:before="0" w:after="0"/>
                    <w:ind w:left="0" w:right="0"/>
                    <w:jc w:val="center"/>
                    <w:rPr>
                      <w:rFonts w:ascii="Times New Roman" w:eastAsia="Times New Roman" w:hAnsi="Times New Roman" w:cs="Times New Roman"/>
                      <w:b/>
                      <w:bCs/>
                      <w:color w:val="auto"/>
                      <w:kern w:val="0"/>
                      <w:sz w:val="22"/>
                      <w:szCs w:val="22"/>
                    </w:rPr>
                  </w:pPr>
                  <w:r w:rsidRPr="00C33BC1">
                    <w:rPr>
                      <w:rFonts w:ascii="Times New Roman" w:eastAsia="Times New Roman" w:hAnsi="Times New Roman" w:cs="Times New Roman"/>
                      <w:b/>
                      <w:bCs/>
                      <w:color w:val="auto"/>
                      <w:kern w:val="0"/>
                      <w:sz w:val="22"/>
                      <w:szCs w:val="22"/>
                    </w:rPr>
                    <w:t>Summary Milestone Schedule</w:t>
                  </w:r>
                </w:p>
              </w:tc>
            </w:tr>
            <w:tr w:rsidR="00C33BC1" w14:paraId="0B75BA52" w14:textId="77777777" w:rsidTr="00C33BC1">
              <w:tc>
                <w:tcPr>
                  <w:tcW w:w="4697" w:type="dxa"/>
                </w:tcPr>
                <w:p w14:paraId="1119CA88" w14:textId="274704A6" w:rsidR="00C33BC1" w:rsidRPr="00C33BC1" w:rsidRDefault="00C33BC1" w:rsidP="00736D22">
                  <w:pPr>
                    <w:spacing w:before="0" w:after="0"/>
                    <w:ind w:left="0" w:right="0"/>
                    <w:rPr>
                      <w:rFonts w:ascii="Times New Roman" w:eastAsia="Times New Roman" w:hAnsi="Times New Roman" w:cs="Times New Roman"/>
                      <w:b/>
                      <w:bCs/>
                      <w:color w:val="auto"/>
                      <w:kern w:val="0"/>
                      <w:sz w:val="22"/>
                      <w:szCs w:val="22"/>
                    </w:rPr>
                  </w:pPr>
                  <w:r w:rsidRPr="00C33BC1">
                    <w:rPr>
                      <w:rFonts w:ascii="Times New Roman" w:eastAsia="Times New Roman" w:hAnsi="Times New Roman" w:cs="Times New Roman"/>
                      <w:b/>
                      <w:bCs/>
                      <w:color w:val="auto"/>
                      <w:kern w:val="0"/>
                      <w:sz w:val="22"/>
                      <w:szCs w:val="22"/>
                    </w:rPr>
                    <w:t>Project Milestone</w:t>
                  </w:r>
                </w:p>
              </w:tc>
              <w:tc>
                <w:tcPr>
                  <w:tcW w:w="4697" w:type="dxa"/>
                </w:tcPr>
                <w:p w14:paraId="257B6F9E" w14:textId="496EFFE6" w:rsidR="00C33BC1" w:rsidRPr="00C33BC1" w:rsidRDefault="00C33BC1" w:rsidP="00736D22">
                  <w:pPr>
                    <w:spacing w:before="0" w:after="0"/>
                    <w:ind w:left="0" w:right="0"/>
                    <w:rPr>
                      <w:rFonts w:ascii="Times New Roman" w:eastAsia="Times New Roman" w:hAnsi="Times New Roman" w:cs="Times New Roman"/>
                      <w:b/>
                      <w:bCs/>
                      <w:color w:val="auto"/>
                      <w:kern w:val="0"/>
                      <w:sz w:val="22"/>
                      <w:szCs w:val="22"/>
                    </w:rPr>
                  </w:pPr>
                  <w:r w:rsidRPr="00C33BC1">
                    <w:rPr>
                      <w:rFonts w:ascii="Times New Roman" w:eastAsia="Times New Roman" w:hAnsi="Times New Roman" w:cs="Times New Roman"/>
                      <w:b/>
                      <w:bCs/>
                      <w:color w:val="auto"/>
                      <w:kern w:val="0"/>
                      <w:sz w:val="22"/>
                      <w:szCs w:val="22"/>
                    </w:rPr>
                    <w:t>Target</w:t>
                  </w:r>
                </w:p>
              </w:tc>
            </w:tr>
            <w:tr w:rsidR="00C33BC1" w14:paraId="6143B069" w14:textId="77777777" w:rsidTr="00C33BC1">
              <w:tc>
                <w:tcPr>
                  <w:tcW w:w="4697" w:type="dxa"/>
                </w:tcPr>
                <w:p w14:paraId="3E799EED" w14:textId="428087EA"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Project Start/ Kick Off</w:t>
                  </w:r>
                </w:p>
              </w:tc>
              <w:tc>
                <w:tcPr>
                  <w:tcW w:w="4697" w:type="dxa"/>
                </w:tcPr>
                <w:p w14:paraId="5AD2BA58" w14:textId="5740094D" w:rsidR="00C33BC1" w:rsidRPr="00C33BC1" w:rsidRDefault="00961F53"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01/ 02/ 2024</w:t>
                  </w:r>
                </w:p>
              </w:tc>
            </w:tr>
            <w:tr w:rsidR="00C33BC1" w14:paraId="38D02668" w14:textId="77777777" w:rsidTr="00C33BC1">
              <w:tc>
                <w:tcPr>
                  <w:tcW w:w="4697" w:type="dxa"/>
                </w:tcPr>
                <w:p w14:paraId="7CD3A24E" w14:textId="4B3DACD4"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Complete Collect Requirements</w:t>
                  </w:r>
                </w:p>
              </w:tc>
              <w:tc>
                <w:tcPr>
                  <w:tcW w:w="4697" w:type="dxa"/>
                </w:tcPr>
                <w:p w14:paraId="5E067555" w14:textId="3D2E9435" w:rsidR="00C33BC1" w:rsidRPr="00C33BC1" w:rsidRDefault="00961F53"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07/ 02/ 2024</w:t>
                  </w:r>
                </w:p>
              </w:tc>
            </w:tr>
            <w:tr w:rsidR="00C33BC1" w14:paraId="37DAD9F0" w14:textId="77777777" w:rsidTr="00C33BC1">
              <w:tc>
                <w:tcPr>
                  <w:tcW w:w="4697" w:type="dxa"/>
                </w:tcPr>
                <w:p w14:paraId="245E262B" w14:textId="21384BDB"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Complete Design</w:t>
                  </w:r>
                </w:p>
              </w:tc>
              <w:tc>
                <w:tcPr>
                  <w:tcW w:w="4697" w:type="dxa"/>
                </w:tcPr>
                <w:p w14:paraId="4AEB16EA" w14:textId="65D16D77" w:rsidR="00C33BC1" w:rsidRPr="00C33BC1" w:rsidRDefault="00961F53"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20/ 02/ 2024</w:t>
                  </w:r>
                </w:p>
              </w:tc>
            </w:tr>
            <w:tr w:rsidR="00C33BC1" w14:paraId="79E5F77C" w14:textId="77777777" w:rsidTr="00C33BC1">
              <w:tc>
                <w:tcPr>
                  <w:tcW w:w="4697" w:type="dxa"/>
                </w:tcPr>
                <w:p w14:paraId="61E7983D" w14:textId="14A1077A"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Complete Development</w:t>
                  </w:r>
                </w:p>
              </w:tc>
              <w:tc>
                <w:tcPr>
                  <w:tcW w:w="4697" w:type="dxa"/>
                </w:tcPr>
                <w:p w14:paraId="0CC84404" w14:textId="5949E05B" w:rsidR="00C33BC1" w:rsidRPr="00C33BC1" w:rsidRDefault="004F42C9"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1</w:t>
                  </w:r>
                  <w:r w:rsidR="00871774">
                    <w:rPr>
                      <w:rFonts w:ascii="Times New Roman" w:eastAsia="Times New Roman" w:hAnsi="Times New Roman" w:cs="Times New Roman"/>
                      <w:color w:val="auto"/>
                      <w:kern w:val="0"/>
                      <w:sz w:val="22"/>
                      <w:szCs w:val="22"/>
                    </w:rPr>
                    <w:t>4</w:t>
                  </w:r>
                  <w:r w:rsidR="00961F53">
                    <w:rPr>
                      <w:rFonts w:ascii="Times New Roman" w:eastAsia="Times New Roman" w:hAnsi="Times New Roman" w:cs="Times New Roman"/>
                      <w:color w:val="auto"/>
                      <w:kern w:val="0"/>
                      <w:sz w:val="22"/>
                      <w:szCs w:val="22"/>
                    </w:rPr>
                    <w:t>/ 0</w:t>
                  </w:r>
                  <w:r>
                    <w:rPr>
                      <w:rFonts w:ascii="Times New Roman" w:eastAsia="Times New Roman" w:hAnsi="Times New Roman" w:cs="Times New Roman"/>
                      <w:color w:val="auto"/>
                      <w:kern w:val="0"/>
                      <w:sz w:val="22"/>
                      <w:szCs w:val="22"/>
                    </w:rPr>
                    <w:t>4</w:t>
                  </w:r>
                  <w:r w:rsidR="00961F53">
                    <w:rPr>
                      <w:rFonts w:ascii="Times New Roman" w:eastAsia="Times New Roman" w:hAnsi="Times New Roman" w:cs="Times New Roman"/>
                      <w:color w:val="auto"/>
                      <w:kern w:val="0"/>
                      <w:sz w:val="22"/>
                      <w:szCs w:val="22"/>
                    </w:rPr>
                    <w:t>/ 2024</w:t>
                  </w:r>
                </w:p>
              </w:tc>
            </w:tr>
            <w:tr w:rsidR="00C33BC1" w14:paraId="34FFB6B3" w14:textId="77777777" w:rsidTr="00C33BC1">
              <w:tc>
                <w:tcPr>
                  <w:tcW w:w="4697" w:type="dxa"/>
                </w:tcPr>
                <w:p w14:paraId="06544C6F" w14:textId="44D49EBD"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Complete Testing</w:t>
                  </w:r>
                </w:p>
              </w:tc>
              <w:tc>
                <w:tcPr>
                  <w:tcW w:w="4697" w:type="dxa"/>
                </w:tcPr>
                <w:p w14:paraId="6B04DF84" w14:textId="262195DB" w:rsidR="00C33BC1" w:rsidRPr="00C33BC1" w:rsidRDefault="004F42C9"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17</w:t>
                  </w:r>
                  <w:r w:rsidR="00961F53">
                    <w:rPr>
                      <w:rFonts w:ascii="Times New Roman" w:eastAsia="Times New Roman" w:hAnsi="Times New Roman" w:cs="Times New Roman"/>
                      <w:color w:val="auto"/>
                      <w:kern w:val="0"/>
                      <w:sz w:val="22"/>
                      <w:szCs w:val="22"/>
                    </w:rPr>
                    <w:t>/ 0</w:t>
                  </w:r>
                  <w:r>
                    <w:rPr>
                      <w:rFonts w:ascii="Times New Roman" w:eastAsia="Times New Roman" w:hAnsi="Times New Roman" w:cs="Times New Roman"/>
                      <w:color w:val="auto"/>
                      <w:kern w:val="0"/>
                      <w:sz w:val="22"/>
                      <w:szCs w:val="22"/>
                    </w:rPr>
                    <w:t>4</w:t>
                  </w:r>
                  <w:r w:rsidR="00961F53">
                    <w:rPr>
                      <w:rFonts w:ascii="Times New Roman" w:eastAsia="Times New Roman" w:hAnsi="Times New Roman" w:cs="Times New Roman"/>
                      <w:color w:val="auto"/>
                      <w:kern w:val="0"/>
                      <w:sz w:val="22"/>
                      <w:szCs w:val="22"/>
                    </w:rPr>
                    <w:t>/ 2024</w:t>
                  </w:r>
                </w:p>
              </w:tc>
            </w:tr>
            <w:tr w:rsidR="00C33BC1" w14:paraId="6006BFCE" w14:textId="77777777" w:rsidTr="00C33BC1">
              <w:tc>
                <w:tcPr>
                  <w:tcW w:w="4697" w:type="dxa"/>
                </w:tcPr>
                <w:p w14:paraId="5110D2A8" w14:textId="75D347CC"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Complete Production Server Installation</w:t>
                  </w:r>
                </w:p>
              </w:tc>
              <w:tc>
                <w:tcPr>
                  <w:tcW w:w="4697" w:type="dxa"/>
                </w:tcPr>
                <w:p w14:paraId="0D6E6AE0" w14:textId="2B252D08" w:rsidR="00C33BC1" w:rsidRPr="00C33BC1" w:rsidRDefault="004F42C9"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22</w:t>
                  </w:r>
                  <w:r w:rsidR="00961F53">
                    <w:rPr>
                      <w:rFonts w:ascii="Times New Roman" w:eastAsia="Times New Roman" w:hAnsi="Times New Roman" w:cs="Times New Roman"/>
                      <w:color w:val="auto"/>
                      <w:kern w:val="0"/>
                      <w:sz w:val="22"/>
                      <w:szCs w:val="22"/>
                    </w:rPr>
                    <w:t>/ 0</w:t>
                  </w:r>
                  <w:r>
                    <w:rPr>
                      <w:rFonts w:ascii="Times New Roman" w:eastAsia="Times New Roman" w:hAnsi="Times New Roman" w:cs="Times New Roman"/>
                      <w:color w:val="auto"/>
                      <w:kern w:val="0"/>
                      <w:sz w:val="22"/>
                      <w:szCs w:val="22"/>
                    </w:rPr>
                    <w:t>4</w:t>
                  </w:r>
                  <w:r w:rsidR="00961F53">
                    <w:rPr>
                      <w:rFonts w:ascii="Times New Roman" w:eastAsia="Times New Roman" w:hAnsi="Times New Roman" w:cs="Times New Roman"/>
                      <w:color w:val="auto"/>
                      <w:kern w:val="0"/>
                      <w:sz w:val="22"/>
                      <w:szCs w:val="22"/>
                    </w:rPr>
                    <w:t>/ 2024</w:t>
                  </w:r>
                </w:p>
              </w:tc>
            </w:tr>
            <w:tr w:rsidR="00C33BC1" w14:paraId="6951FADF" w14:textId="77777777" w:rsidTr="00C33BC1">
              <w:tc>
                <w:tcPr>
                  <w:tcW w:w="4697" w:type="dxa"/>
                </w:tcPr>
                <w:p w14:paraId="7DF93705" w14:textId="0BD16354"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Complete Production Deployment</w:t>
                  </w:r>
                </w:p>
              </w:tc>
              <w:tc>
                <w:tcPr>
                  <w:tcW w:w="4697" w:type="dxa"/>
                </w:tcPr>
                <w:p w14:paraId="5CC0BE50" w14:textId="21D99362" w:rsidR="00C33BC1" w:rsidRPr="00C33BC1" w:rsidRDefault="00871774"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30</w:t>
                  </w:r>
                  <w:r w:rsidR="00961F53">
                    <w:rPr>
                      <w:rFonts w:ascii="Times New Roman" w:eastAsia="Times New Roman" w:hAnsi="Times New Roman" w:cs="Times New Roman"/>
                      <w:color w:val="auto"/>
                      <w:kern w:val="0"/>
                      <w:sz w:val="22"/>
                      <w:szCs w:val="22"/>
                    </w:rPr>
                    <w:t>/ 0</w:t>
                  </w:r>
                  <w:r>
                    <w:rPr>
                      <w:rFonts w:ascii="Times New Roman" w:eastAsia="Times New Roman" w:hAnsi="Times New Roman" w:cs="Times New Roman"/>
                      <w:color w:val="auto"/>
                      <w:kern w:val="0"/>
                      <w:sz w:val="22"/>
                      <w:szCs w:val="22"/>
                    </w:rPr>
                    <w:t>4</w:t>
                  </w:r>
                  <w:r w:rsidR="00961F53">
                    <w:rPr>
                      <w:rFonts w:ascii="Times New Roman" w:eastAsia="Times New Roman" w:hAnsi="Times New Roman" w:cs="Times New Roman"/>
                      <w:color w:val="auto"/>
                      <w:kern w:val="0"/>
                      <w:sz w:val="22"/>
                      <w:szCs w:val="22"/>
                    </w:rPr>
                    <w:t>/ 2024</w:t>
                  </w:r>
                </w:p>
              </w:tc>
            </w:tr>
            <w:tr w:rsidR="00C33BC1" w14:paraId="4103BC1A" w14:textId="77777777" w:rsidTr="00C33BC1">
              <w:tc>
                <w:tcPr>
                  <w:tcW w:w="4697" w:type="dxa"/>
                </w:tcPr>
                <w:p w14:paraId="438F626B" w14:textId="253FAE97" w:rsidR="00C33BC1" w:rsidRPr="00C33BC1" w:rsidRDefault="00C33BC1" w:rsidP="00736D22">
                  <w:pPr>
                    <w:spacing w:before="0" w:after="0"/>
                    <w:ind w:left="0" w:right="0"/>
                    <w:rPr>
                      <w:rFonts w:ascii="Times New Roman" w:eastAsia="Times New Roman" w:hAnsi="Times New Roman" w:cs="Times New Roman"/>
                      <w:color w:val="auto"/>
                      <w:kern w:val="0"/>
                      <w:sz w:val="22"/>
                      <w:szCs w:val="22"/>
                    </w:rPr>
                  </w:pPr>
                  <w:r w:rsidRPr="00C33BC1">
                    <w:rPr>
                      <w:rFonts w:ascii="Times New Roman" w:eastAsia="Times New Roman" w:hAnsi="Times New Roman" w:cs="Times New Roman"/>
                      <w:color w:val="auto"/>
                      <w:kern w:val="0"/>
                      <w:sz w:val="22"/>
                      <w:szCs w:val="22"/>
                    </w:rPr>
                    <w:t>Closing Project</w:t>
                  </w:r>
                </w:p>
              </w:tc>
              <w:tc>
                <w:tcPr>
                  <w:tcW w:w="4697" w:type="dxa"/>
                </w:tcPr>
                <w:p w14:paraId="6EBF6E9F" w14:textId="3FBCA7E3" w:rsidR="00C33BC1" w:rsidRPr="00C33BC1" w:rsidRDefault="00871774" w:rsidP="00736D22">
                  <w:pPr>
                    <w:spacing w:before="0" w:after="0"/>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1</w:t>
                  </w:r>
                  <w:r w:rsidR="00961F53">
                    <w:rPr>
                      <w:rFonts w:ascii="Times New Roman" w:eastAsia="Times New Roman" w:hAnsi="Times New Roman" w:cs="Times New Roman"/>
                      <w:color w:val="auto"/>
                      <w:kern w:val="0"/>
                      <w:sz w:val="22"/>
                      <w:szCs w:val="22"/>
                    </w:rPr>
                    <w:t>/ 0</w:t>
                  </w:r>
                  <w:r w:rsidR="00A22129">
                    <w:rPr>
                      <w:rFonts w:ascii="Times New Roman" w:eastAsia="Times New Roman" w:hAnsi="Times New Roman" w:cs="Times New Roman"/>
                      <w:color w:val="auto"/>
                      <w:kern w:val="0"/>
                      <w:sz w:val="22"/>
                      <w:szCs w:val="22"/>
                    </w:rPr>
                    <w:t>5</w:t>
                  </w:r>
                  <w:r w:rsidR="00961F53">
                    <w:rPr>
                      <w:rFonts w:ascii="Times New Roman" w:eastAsia="Times New Roman" w:hAnsi="Times New Roman" w:cs="Times New Roman"/>
                      <w:color w:val="auto"/>
                      <w:kern w:val="0"/>
                      <w:sz w:val="22"/>
                      <w:szCs w:val="22"/>
                    </w:rPr>
                    <w:t>/ 2024</w:t>
                  </w:r>
                </w:p>
              </w:tc>
            </w:tr>
          </w:tbl>
          <w:p w14:paraId="257727AE" w14:textId="07B9A3C1" w:rsidR="00C33BC1" w:rsidRPr="00736D22" w:rsidRDefault="00C33BC1" w:rsidP="00736D22">
            <w:pPr>
              <w:spacing w:before="0" w:after="0"/>
              <w:ind w:left="0" w:right="0"/>
              <w:rPr>
                <w:rFonts w:ascii="Times New Roman" w:eastAsia="Times New Roman" w:hAnsi="Times New Roman" w:cs="Times New Roman"/>
                <w:color w:val="auto"/>
                <w:kern w:val="0"/>
                <w:szCs w:val="22"/>
              </w:rPr>
            </w:pPr>
          </w:p>
        </w:tc>
      </w:tr>
      <w:tr w:rsidR="00736D22" w:rsidRPr="00736D22" w14:paraId="78A9D55B" w14:textId="77777777" w:rsidTr="00961F53">
        <w:trPr>
          <w:trHeight w:val="86"/>
        </w:trPr>
        <w:tc>
          <w:tcPr>
            <w:tcW w:w="9620" w:type="dxa"/>
            <w:gridSpan w:val="6"/>
            <w:tcBorders>
              <w:top w:val="single" w:sz="4" w:space="0" w:color="auto"/>
            </w:tcBorders>
            <w:shd w:val="clear" w:color="auto" w:fill="DEEAF6"/>
          </w:tcPr>
          <w:p w14:paraId="392FC51E"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BUDGET SUMMARY</w:t>
            </w:r>
          </w:p>
        </w:tc>
      </w:tr>
      <w:tr w:rsidR="00736D22" w:rsidRPr="000803CE" w14:paraId="6F001928" w14:textId="77777777" w:rsidTr="00B30FD2">
        <w:trPr>
          <w:trHeight w:val="2666"/>
        </w:trPr>
        <w:tc>
          <w:tcPr>
            <w:tcW w:w="9620" w:type="dxa"/>
            <w:gridSpan w:val="6"/>
          </w:tcPr>
          <w:p w14:paraId="716CB2C4" w14:textId="77777777" w:rsidR="00736D22" w:rsidRPr="000803CE" w:rsidRDefault="00736D22" w:rsidP="00736D22">
            <w:pPr>
              <w:spacing w:before="0" w:after="0" w:line="276" w:lineRule="auto"/>
              <w:ind w:left="0" w:right="0"/>
              <w:rPr>
                <w:rFonts w:ascii="Times New Roman" w:eastAsia="Times New Roman" w:hAnsi="Times New Roman" w:cs="Times New Roman"/>
                <w:color w:val="auto"/>
                <w:kern w:val="0"/>
                <w:szCs w:val="22"/>
              </w:rPr>
            </w:pPr>
          </w:p>
          <w:tbl>
            <w:tblPr>
              <w:tblStyle w:val="TableGrid"/>
              <w:tblW w:w="0" w:type="auto"/>
              <w:tblLayout w:type="fixed"/>
              <w:tblLook w:val="04A0" w:firstRow="1" w:lastRow="0" w:firstColumn="1" w:lastColumn="0" w:noHBand="0" w:noVBand="1"/>
            </w:tblPr>
            <w:tblGrid>
              <w:gridCol w:w="4697"/>
              <w:gridCol w:w="4697"/>
            </w:tblGrid>
            <w:tr w:rsidR="00961F53" w:rsidRPr="000803CE" w14:paraId="2A767EE6" w14:textId="77777777" w:rsidTr="00961F53">
              <w:tc>
                <w:tcPr>
                  <w:tcW w:w="4697" w:type="dxa"/>
                </w:tcPr>
                <w:p w14:paraId="0FD3596F" w14:textId="41A44AE1" w:rsidR="00961F53" w:rsidRPr="000803CE" w:rsidRDefault="000803CE" w:rsidP="00736D22">
                  <w:pPr>
                    <w:spacing w:before="0" w:after="0" w:line="276" w:lineRule="auto"/>
                    <w:ind w:left="0" w:right="0"/>
                    <w:rPr>
                      <w:rFonts w:ascii="Times New Roman" w:eastAsia="Times New Roman" w:hAnsi="Times New Roman" w:cs="Times New Roman"/>
                      <w:b/>
                      <w:bCs/>
                      <w:color w:val="auto"/>
                      <w:kern w:val="0"/>
                      <w:sz w:val="22"/>
                      <w:szCs w:val="22"/>
                    </w:rPr>
                  </w:pPr>
                  <w:r w:rsidRPr="000803CE">
                    <w:rPr>
                      <w:rFonts w:ascii="Times New Roman" w:eastAsia="Times New Roman" w:hAnsi="Times New Roman" w:cs="Times New Roman"/>
                      <w:b/>
                      <w:bCs/>
                      <w:color w:val="auto"/>
                      <w:kern w:val="0"/>
                      <w:sz w:val="22"/>
                      <w:szCs w:val="22"/>
                    </w:rPr>
                    <w:t>Project Component</w:t>
                  </w:r>
                </w:p>
              </w:tc>
              <w:tc>
                <w:tcPr>
                  <w:tcW w:w="4697" w:type="dxa"/>
                </w:tcPr>
                <w:p w14:paraId="3A1A9FF0" w14:textId="2F35023B" w:rsidR="00961F53" w:rsidRPr="000803CE" w:rsidRDefault="000803CE" w:rsidP="00736D22">
                  <w:pPr>
                    <w:spacing w:before="0" w:after="0" w:line="276" w:lineRule="auto"/>
                    <w:ind w:left="0" w:right="0"/>
                    <w:rPr>
                      <w:rFonts w:ascii="Times New Roman" w:eastAsia="Times New Roman" w:hAnsi="Times New Roman" w:cs="Times New Roman"/>
                      <w:b/>
                      <w:bCs/>
                      <w:color w:val="auto"/>
                      <w:kern w:val="0"/>
                      <w:sz w:val="22"/>
                      <w:szCs w:val="22"/>
                    </w:rPr>
                  </w:pPr>
                  <w:r w:rsidRPr="000803CE">
                    <w:rPr>
                      <w:rFonts w:ascii="Times New Roman" w:eastAsia="Times New Roman" w:hAnsi="Times New Roman" w:cs="Times New Roman"/>
                      <w:b/>
                      <w:bCs/>
                      <w:color w:val="auto"/>
                      <w:kern w:val="0"/>
                      <w:sz w:val="22"/>
                      <w:szCs w:val="22"/>
                    </w:rPr>
                    <w:t>Project Cost</w:t>
                  </w:r>
                </w:p>
              </w:tc>
            </w:tr>
            <w:tr w:rsidR="00961F53" w:rsidRPr="000803CE" w14:paraId="01D83E90" w14:textId="77777777" w:rsidTr="00961F53">
              <w:tc>
                <w:tcPr>
                  <w:tcW w:w="4697" w:type="dxa"/>
                </w:tcPr>
                <w:p w14:paraId="1EEF06B0" w14:textId="7118387E"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Survey dan Analisis</w:t>
                  </w:r>
                </w:p>
              </w:tc>
              <w:tc>
                <w:tcPr>
                  <w:tcW w:w="4697" w:type="dxa"/>
                </w:tcPr>
                <w:p w14:paraId="52E04C34" w14:textId="5322F416"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 xml:space="preserve">Rp </w:t>
                  </w:r>
                  <w:r w:rsidR="004F42C9">
                    <w:rPr>
                      <w:rFonts w:ascii="Times New Roman" w:eastAsia="Times New Roman" w:hAnsi="Times New Roman" w:cs="Times New Roman"/>
                      <w:color w:val="auto"/>
                      <w:kern w:val="0"/>
                      <w:sz w:val="22"/>
                      <w:szCs w:val="22"/>
                    </w:rPr>
                    <w:t>73</w:t>
                  </w:r>
                  <w:r w:rsidRPr="000803CE">
                    <w:rPr>
                      <w:rFonts w:ascii="Times New Roman" w:eastAsia="Times New Roman" w:hAnsi="Times New Roman" w:cs="Times New Roman"/>
                      <w:color w:val="auto"/>
                      <w:kern w:val="0"/>
                      <w:sz w:val="22"/>
                      <w:szCs w:val="22"/>
                    </w:rPr>
                    <w:t>0.000</w:t>
                  </w:r>
                </w:p>
              </w:tc>
            </w:tr>
            <w:tr w:rsidR="00961F53" w:rsidRPr="000803CE" w14:paraId="10749861" w14:textId="77777777" w:rsidTr="00961F53">
              <w:tc>
                <w:tcPr>
                  <w:tcW w:w="4697" w:type="dxa"/>
                </w:tcPr>
                <w:p w14:paraId="5FE4BB5B" w14:textId="1A96F80C"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Desain dan Implementasi System</w:t>
                  </w:r>
                </w:p>
              </w:tc>
              <w:tc>
                <w:tcPr>
                  <w:tcW w:w="4697" w:type="dxa"/>
                </w:tcPr>
                <w:p w14:paraId="64F46FDF" w14:textId="7F7F2D72"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Rp 1</w:t>
                  </w:r>
                  <w:r w:rsidR="00763A35">
                    <w:rPr>
                      <w:rFonts w:ascii="Times New Roman" w:eastAsia="Times New Roman" w:hAnsi="Times New Roman" w:cs="Times New Roman"/>
                      <w:color w:val="auto"/>
                      <w:kern w:val="0"/>
                      <w:sz w:val="22"/>
                      <w:szCs w:val="22"/>
                    </w:rPr>
                    <w:t>2</w:t>
                  </w:r>
                  <w:r w:rsidR="004F42C9">
                    <w:rPr>
                      <w:rFonts w:ascii="Times New Roman" w:eastAsia="Times New Roman" w:hAnsi="Times New Roman" w:cs="Times New Roman"/>
                      <w:color w:val="auto"/>
                      <w:kern w:val="0"/>
                      <w:sz w:val="22"/>
                      <w:szCs w:val="22"/>
                    </w:rPr>
                    <w:t>.5</w:t>
                  </w:r>
                  <w:r w:rsidRPr="000803CE">
                    <w:rPr>
                      <w:rFonts w:ascii="Times New Roman" w:eastAsia="Times New Roman" w:hAnsi="Times New Roman" w:cs="Times New Roman"/>
                      <w:color w:val="auto"/>
                      <w:kern w:val="0"/>
                      <w:sz w:val="22"/>
                      <w:szCs w:val="22"/>
                    </w:rPr>
                    <w:t>00.000</w:t>
                  </w:r>
                </w:p>
              </w:tc>
            </w:tr>
            <w:tr w:rsidR="00961F53" w:rsidRPr="000803CE" w14:paraId="36DAB447" w14:textId="77777777" w:rsidTr="00961F53">
              <w:tc>
                <w:tcPr>
                  <w:tcW w:w="4697" w:type="dxa"/>
                </w:tcPr>
                <w:p w14:paraId="640676F6" w14:textId="346B6C62"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Biaya Lisensi</w:t>
                  </w:r>
                </w:p>
              </w:tc>
              <w:tc>
                <w:tcPr>
                  <w:tcW w:w="4697" w:type="dxa"/>
                </w:tcPr>
                <w:p w14:paraId="670E9E45" w14:textId="112187E4"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 xml:space="preserve">Rp </w:t>
                  </w:r>
                  <w:r w:rsidR="004F42C9">
                    <w:rPr>
                      <w:rFonts w:ascii="Times New Roman" w:eastAsia="Times New Roman" w:hAnsi="Times New Roman" w:cs="Times New Roman"/>
                      <w:color w:val="auto"/>
                      <w:kern w:val="0"/>
                      <w:sz w:val="22"/>
                      <w:szCs w:val="22"/>
                    </w:rPr>
                    <w:t>446</w:t>
                  </w:r>
                  <w:r w:rsidRPr="000803CE">
                    <w:rPr>
                      <w:rFonts w:ascii="Times New Roman" w:eastAsia="Times New Roman" w:hAnsi="Times New Roman" w:cs="Times New Roman"/>
                      <w:color w:val="auto"/>
                      <w:kern w:val="0"/>
                      <w:sz w:val="22"/>
                      <w:szCs w:val="22"/>
                    </w:rPr>
                    <w:t>.000</w:t>
                  </w:r>
                </w:p>
              </w:tc>
            </w:tr>
            <w:tr w:rsidR="00961F53" w:rsidRPr="000803CE" w14:paraId="7C6A3DB0" w14:textId="77777777" w:rsidTr="00961F53">
              <w:tc>
                <w:tcPr>
                  <w:tcW w:w="4697" w:type="dxa"/>
                </w:tcPr>
                <w:p w14:paraId="7F42E141" w14:textId="7EB9E251"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Training Aplikasi</w:t>
                  </w:r>
                </w:p>
              </w:tc>
              <w:tc>
                <w:tcPr>
                  <w:tcW w:w="4697" w:type="dxa"/>
                </w:tcPr>
                <w:p w14:paraId="43C8762C" w14:textId="0702A0F7"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 xml:space="preserve">Rp </w:t>
                  </w:r>
                  <w:r w:rsidR="004F42C9">
                    <w:rPr>
                      <w:rFonts w:ascii="Times New Roman" w:eastAsia="Times New Roman" w:hAnsi="Times New Roman" w:cs="Times New Roman"/>
                      <w:color w:val="auto"/>
                      <w:kern w:val="0"/>
                      <w:sz w:val="22"/>
                      <w:szCs w:val="22"/>
                    </w:rPr>
                    <w:t>50</w:t>
                  </w:r>
                  <w:r w:rsidR="00B30FD2">
                    <w:rPr>
                      <w:rFonts w:ascii="Times New Roman" w:eastAsia="Times New Roman" w:hAnsi="Times New Roman" w:cs="Times New Roman"/>
                      <w:color w:val="auto"/>
                      <w:kern w:val="0"/>
                      <w:sz w:val="22"/>
                      <w:szCs w:val="22"/>
                    </w:rPr>
                    <w:t>0.000</w:t>
                  </w:r>
                </w:p>
              </w:tc>
            </w:tr>
            <w:tr w:rsidR="00961F53" w:rsidRPr="000803CE" w14:paraId="6362D1A6" w14:textId="77777777" w:rsidTr="00961F53">
              <w:tc>
                <w:tcPr>
                  <w:tcW w:w="4697" w:type="dxa"/>
                </w:tcPr>
                <w:p w14:paraId="12CD82A0" w14:textId="2E01DAF1" w:rsidR="00961F53" w:rsidRPr="000803CE" w:rsidRDefault="000803CE" w:rsidP="00736D22">
                  <w:pPr>
                    <w:spacing w:before="0" w:after="0" w:line="276" w:lineRule="auto"/>
                    <w:ind w:left="0" w:right="0"/>
                    <w:rPr>
                      <w:rFonts w:ascii="Times New Roman" w:eastAsia="Times New Roman" w:hAnsi="Times New Roman" w:cs="Times New Roman"/>
                      <w:color w:val="auto"/>
                      <w:kern w:val="0"/>
                      <w:sz w:val="22"/>
                      <w:szCs w:val="22"/>
                    </w:rPr>
                  </w:pPr>
                  <w:r w:rsidRPr="000803CE">
                    <w:rPr>
                      <w:rFonts w:ascii="Times New Roman" w:eastAsia="Times New Roman" w:hAnsi="Times New Roman" w:cs="Times New Roman"/>
                      <w:color w:val="auto"/>
                      <w:kern w:val="0"/>
                      <w:sz w:val="22"/>
                      <w:szCs w:val="22"/>
                    </w:rPr>
                    <w:t>Biaya Dokumentasi</w:t>
                  </w:r>
                </w:p>
              </w:tc>
              <w:tc>
                <w:tcPr>
                  <w:tcW w:w="4697" w:type="dxa"/>
                </w:tcPr>
                <w:p w14:paraId="7118E700" w14:textId="4B7C0975" w:rsidR="00961F53" w:rsidRPr="000803CE" w:rsidRDefault="00B30FD2" w:rsidP="00736D22">
                  <w:pPr>
                    <w:spacing w:before="0" w:after="0" w:line="276" w:lineRule="auto"/>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 xml:space="preserve">Rp </w:t>
                  </w:r>
                  <w:r w:rsidR="004F42C9">
                    <w:rPr>
                      <w:rFonts w:ascii="Times New Roman" w:eastAsia="Times New Roman" w:hAnsi="Times New Roman" w:cs="Times New Roman"/>
                      <w:color w:val="auto"/>
                      <w:kern w:val="0"/>
                      <w:sz w:val="22"/>
                      <w:szCs w:val="22"/>
                    </w:rPr>
                    <w:t>1.200</w:t>
                  </w:r>
                  <w:r>
                    <w:rPr>
                      <w:rFonts w:ascii="Times New Roman" w:eastAsia="Times New Roman" w:hAnsi="Times New Roman" w:cs="Times New Roman"/>
                      <w:color w:val="auto"/>
                      <w:kern w:val="0"/>
                      <w:sz w:val="22"/>
                      <w:szCs w:val="22"/>
                    </w:rPr>
                    <w:t>.000</w:t>
                  </w:r>
                </w:p>
              </w:tc>
            </w:tr>
            <w:tr w:rsidR="00961F53" w:rsidRPr="000803CE" w14:paraId="529E7241" w14:textId="77777777" w:rsidTr="00961F53">
              <w:tc>
                <w:tcPr>
                  <w:tcW w:w="4697" w:type="dxa"/>
                </w:tcPr>
                <w:p w14:paraId="6111C7D0" w14:textId="640F0836" w:rsidR="00961F53" w:rsidRPr="000803CE" w:rsidRDefault="000803CE" w:rsidP="00736D22">
                  <w:pPr>
                    <w:spacing w:before="0" w:after="0" w:line="276" w:lineRule="auto"/>
                    <w:ind w:left="0" w:right="0"/>
                    <w:rPr>
                      <w:rFonts w:ascii="Times New Roman" w:eastAsia="Times New Roman" w:hAnsi="Times New Roman" w:cs="Times New Roman"/>
                      <w:b/>
                      <w:bCs/>
                      <w:color w:val="auto"/>
                      <w:kern w:val="0"/>
                      <w:sz w:val="22"/>
                      <w:szCs w:val="22"/>
                    </w:rPr>
                  </w:pPr>
                  <w:r w:rsidRPr="000803CE">
                    <w:rPr>
                      <w:rFonts w:ascii="Times New Roman" w:eastAsia="Times New Roman" w:hAnsi="Times New Roman" w:cs="Times New Roman"/>
                      <w:b/>
                      <w:bCs/>
                      <w:color w:val="auto"/>
                      <w:kern w:val="0"/>
                      <w:sz w:val="22"/>
                      <w:szCs w:val="22"/>
                    </w:rPr>
                    <w:t>TOTAL</w:t>
                  </w:r>
                </w:p>
              </w:tc>
              <w:tc>
                <w:tcPr>
                  <w:tcW w:w="4697" w:type="dxa"/>
                </w:tcPr>
                <w:p w14:paraId="022B4FBB" w14:textId="7E2C762D" w:rsidR="00961F53" w:rsidRPr="000803CE" w:rsidRDefault="00B30FD2" w:rsidP="00736D22">
                  <w:pPr>
                    <w:spacing w:before="0" w:after="0" w:line="276" w:lineRule="auto"/>
                    <w:ind w:left="0" w:right="0"/>
                    <w:rPr>
                      <w:rFonts w:ascii="Times New Roman" w:eastAsia="Times New Roman" w:hAnsi="Times New Roman" w:cs="Times New Roman"/>
                      <w:color w:val="auto"/>
                      <w:kern w:val="0"/>
                      <w:sz w:val="22"/>
                      <w:szCs w:val="22"/>
                    </w:rPr>
                  </w:pPr>
                  <w:r>
                    <w:rPr>
                      <w:rFonts w:ascii="Times New Roman" w:eastAsia="Times New Roman" w:hAnsi="Times New Roman" w:cs="Times New Roman"/>
                      <w:color w:val="auto"/>
                      <w:kern w:val="0"/>
                      <w:sz w:val="22"/>
                      <w:szCs w:val="22"/>
                    </w:rPr>
                    <w:t xml:space="preserve">Rp </w:t>
                  </w:r>
                  <w:r w:rsidR="00871774">
                    <w:rPr>
                      <w:rFonts w:ascii="Times New Roman" w:eastAsia="Times New Roman" w:hAnsi="Times New Roman" w:cs="Times New Roman"/>
                      <w:color w:val="auto"/>
                      <w:kern w:val="0"/>
                      <w:sz w:val="22"/>
                      <w:szCs w:val="22"/>
                    </w:rPr>
                    <w:t>1</w:t>
                  </w:r>
                  <w:r w:rsidR="00763A35">
                    <w:rPr>
                      <w:rFonts w:ascii="Times New Roman" w:eastAsia="Times New Roman" w:hAnsi="Times New Roman" w:cs="Times New Roman"/>
                      <w:color w:val="auto"/>
                      <w:kern w:val="0"/>
                      <w:sz w:val="22"/>
                      <w:szCs w:val="22"/>
                    </w:rPr>
                    <w:t>9</w:t>
                  </w:r>
                  <w:r w:rsidR="00871774">
                    <w:rPr>
                      <w:rFonts w:ascii="Times New Roman" w:eastAsia="Times New Roman" w:hAnsi="Times New Roman" w:cs="Times New Roman"/>
                      <w:color w:val="auto"/>
                      <w:kern w:val="0"/>
                      <w:sz w:val="22"/>
                      <w:szCs w:val="22"/>
                    </w:rPr>
                    <w:t>.366</w:t>
                  </w:r>
                </w:p>
              </w:tc>
            </w:tr>
          </w:tbl>
          <w:p w14:paraId="266AEC83" w14:textId="7213097A" w:rsidR="00961F53" w:rsidRPr="000803CE" w:rsidRDefault="00961F53" w:rsidP="00736D22">
            <w:pPr>
              <w:spacing w:before="0" w:after="0" w:line="276" w:lineRule="auto"/>
              <w:ind w:left="0" w:right="0"/>
              <w:rPr>
                <w:rFonts w:ascii="Times New Roman" w:eastAsia="Times New Roman" w:hAnsi="Times New Roman" w:cs="Times New Roman"/>
                <w:color w:val="auto"/>
                <w:kern w:val="0"/>
                <w:szCs w:val="22"/>
              </w:rPr>
            </w:pPr>
          </w:p>
        </w:tc>
      </w:tr>
      <w:tr w:rsidR="00736D22" w:rsidRPr="00736D22" w14:paraId="1FDF2C91" w14:textId="77777777" w:rsidTr="00736D22">
        <w:trPr>
          <w:trHeight w:val="266"/>
        </w:trPr>
        <w:tc>
          <w:tcPr>
            <w:tcW w:w="9620" w:type="dxa"/>
            <w:gridSpan w:val="6"/>
            <w:shd w:val="clear" w:color="auto" w:fill="DEEAF6"/>
          </w:tcPr>
          <w:p w14:paraId="71D1FCE1" w14:textId="77777777" w:rsidR="00736D22" w:rsidRPr="00736D22" w:rsidRDefault="00736D22" w:rsidP="00736D22">
            <w:pPr>
              <w:spacing w:before="0" w:after="0" w:line="276" w:lineRule="auto"/>
              <w:ind w:left="0" w:right="0"/>
              <w:rPr>
                <w:rFonts w:ascii="Times New Roman" w:eastAsia="Times New Roman" w:hAnsi="Times New Roman" w:cs="Times New Roman"/>
                <w:i/>
                <w:iCs/>
                <w:noProof/>
                <w:color w:val="auto"/>
                <w:kern w:val="0"/>
                <w:szCs w:val="22"/>
              </w:rPr>
            </w:pPr>
            <w:r w:rsidRPr="00736D22">
              <w:rPr>
                <w:rFonts w:ascii="Times New Roman" w:eastAsia="Times New Roman" w:hAnsi="Times New Roman" w:cs="Times New Roman"/>
                <w:color w:val="auto"/>
                <w:kern w:val="0"/>
                <w:szCs w:val="22"/>
              </w:rPr>
              <w:t>ASSUMPTIONS &amp; CONSTRAINTS</w:t>
            </w:r>
          </w:p>
        </w:tc>
      </w:tr>
      <w:tr w:rsidR="00736D22" w:rsidRPr="00736D22" w14:paraId="314AA415" w14:textId="77777777" w:rsidTr="00736D22">
        <w:trPr>
          <w:trHeight w:val="266"/>
        </w:trPr>
        <w:tc>
          <w:tcPr>
            <w:tcW w:w="9620" w:type="dxa"/>
            <w:gridSpan w:val="6"/>
            <w:shd w:val="clear" w:color="auto" w:fill="FFFFFF"/>
          </w:tcPr>
          <w:p w14:paraId="7C7B4760" w14:textId="77777777" w:rsidR="00B30FD2" w:rsidRPr="00B30FD2" w:rsidRDefault="00B30FD2" w:rsidP="00B30FD2">
            <w:pPr>
              <w:spacing w:before="0" w:after="0" w:line="276" w:lineRule="auto"/>
              <w:ind w:left="0"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Asumsi-asumsi proyek ini adalah:</w:t>
            </w:r>
          </w:p>
          <w:p w14:paraId="206E3905" w14:textId="196CD184" w:rsidR="00B30FD2" w:rsidRPr="00B30FD2" w:rsidRDefault="00B30FD2" w:rsidP="00B30FD2">
            <w:pPr>
              <w:pStyle w:val="ListParagraph"/>
              <w:numPr>
                <w:ilvl w:val="0"/>
                <w:numId w:val="13"/>
              </w:numPr>
              <w:spacing w:before="0" w:after="0" w:line="276" w:lineRule="auto"/>
              <w:ind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Struktur organisasi telah di buat dan di terapkan.</w:t>
            </w:r>
          </w:p>
          <w:p w14:paraId="3F8E3422" w14:textId="4700C31B" w:rsidR="00B30FD2" w:rsidRPr="00B30FD2" w:rsidRDefault="00B30FD2" w:rsidP="00B30FD2">
            <w:pPr>
              <w:pStyle w:val="ListParagraph"/>
              <w:numPr>
                <w:ilvl w:val="0"/>
                <w:numId w:val="13"/>
              </w:numPr>
              <w:spacing w:before="0" w:after="0" w:line="276" w:lineRule="auto"/>
              <w:ind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Stakeholder dan manajer proyek telah di tetapkan beserta anggota tim proyek.</w:t>
            </w:r>
          </w:p>
          <w:p w14:paraId="4D72C27C" w14:textId="3F9B0AA1" w:rsidR="00B30FD2" w:rsidRPr="00B30FD2" w:rsidRDefault="00B30FD2" w:rsidP="00B30FD2">
            <w:pPr>
              <w:pStyle w:val="ListParagraph"/>
              <w:numPr>
                <w:ilvl w:val="0"/>
                <w:numId w:val="13"/>
              </w:numPr>
              <w:spacing w:before="0" w:after="0" w:line="276" w:lineRule="auto"/>
              <w:ind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Sumber daya manusia memenuhi standar dan spesifikasi proyek.</w:t>
            </w:r>
          </w:p>
          <w:p w14:paraId="469BE97C" w14:textId="00E54284" w:rsidR="00B30FD2" w:rsidRDefault="00B30FD2" w:rsidP="00B30FD2">
            <w:pPr>
              <w:pStyle w:val="ListParagraph"/>
              <w:numPr>
                <w:ilvl w:val="0"/>
                <w:numId w:val="13"/>
              </w:numPr>
              <w:spacing w:before="0" w:after="0" w:line="276" w:lineRule="auto"/>
              <w:ind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Pengadaan tidak mengalami masalah.</w:t>
            </w:r>
          </w:p>
          <w:p w14:paraId="76357D4B" w14:textId="77777777" w:rsidR="0084268A" w:rsidRPr="0084268A" w:rsidRDefault="0084268A" w:rsidP="0084268A">
            <w:pPr>
              <w:spacing w:before="0" w:after="0" w:line="276" w:lineRule="auto"/>
              <w:ind w:left="0" w:right="0"/>
              <w:rPr>
                <w:rFonts w:ascii="Times New Roman" w:eastAsia="Times New Roman" w:hAnsi="Times New Roman" w:cs="Times New Roman"/>
                <w:color w:val="auto"/>
                <w:kern w:val="0"/>
                <w:szCs w:val="22"/>
              </w:rPr>
            </w:pPr>
          </w:p>
          <w:p w14:paraId="66591D1A" w14:textId="77777777" w:rsidR="00B30FD2" w:rsidRPr="00B30FD2" w:rsidRDefault="00B30FD2" w:rsidP="00B30FD2">
            <w:pPr>
              <w:spacing w:before="0" w:after="0" w:line="276" w:lineRule="auto"/>
              <w:ind w:left="0"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Batasan – Batasan proyek ini adalah:</w:t>
            </w:r>
          </w:p>
          <w:p w14:paraId="03BE4D3C" w14:textId="217C700F" w:rsidR="00B30FD2" w:rsidRPr="00B30FD2" w:rsidRDefault="00B30FD2" w:rsidP="00B30FD2">
            <w:pPr>
              <w:pStyle w:val="ListParagraph"/>
              <w:numPr>
                <w:ilvl w:val="0"/>
                <w:numId w:val="15"/>
              </w:numPr>
              <w:spacing w:before="0" w:after="0" w:line="276" w:lineRule="auto"/>
              <w:ind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Proyek harus selesai sebelum bulan Mei.</w:t>
            </w:r>
          </w:p>
          <w:p w14:paraId="0FCFBD77" w14:textId="77777777" w:rsidR="00736D22" w:rsidRDefault="00B30FD2" w:rsidP="00B30FD2">
            <w:pPr>
              <w:pStyle w:val="ListParagraph"/>
              <w:numPr>
                <w:ilvl w:val="0"/>
                <w:numId w:val="15"/>
              </w:numPr>
              <w:spacing w:before="0" w:after="0" w:line="276" w:lineRule="auto"/>
              <w:ind w:right="0"/>
              <w:rPr>
                <w:rFonts w:ascii="Times New Roman" w:eastAsia="Times New Roman" w:hAnsi="Times New Roman" w:cs="Times New Roman"/>
                <w:color w:val="auto"/>
                <w:kern w:val="0"/>
                <w:szCs w:val="22"/>
              </w:rPr>
            </w:pPr>
            <w:r w:rsidRPr="00B30FD2">
              <w:rPr>
                <w:rFonts w:ascii="Times New Roman" w:eastAsia="Times New Roman" w:hAnsi="Times New Roman" w:cs="Times New Roman"/>
                <w:color w:val="auto"/>
                <w:kern w:val="0"/>
                <w:szCs w:val="22"/>
              </w:rPr>
              <w:t>Biaya tidak boleh lebih dari empat puluh juta rupiah.</w:t>
            </w:r>
          </w:p>
          <w:p w14:paraId="4FBD6EA6" w14:textId="027B2520" w:rsidR="0084268A" w:rsidRPr="00B30FD2" w:rsidRDefault="0084268A" w:rsidP="0084268A">
            <w:pPr>
              <w:spacing w:before="0" w:after="0" w:line="276" w:lineRule="auto"/>
              <w:ind w:left="0" w:right="0"/>
              <w:rPr>
                <w:rFonts w:ascii="Times New Roman" w:eastAsia="Times New Roman" w:hAnsi="Times New Roman" w:cs="Times New Roman"/>
                <w:color w:val="auto"/>
                <w:kern w:val="0"/>
                <w:szCs w:val="22"/>
              </w:rPr>
            </w:pPr>
          </w:p>
        </w:tc>
      </w:tr>
      <w:tr w:rsidR="00736D22" w:rsidRPr="00736D22" w14:paraId="77D69286" w14:textId="77777777" w:rsidTr="00736D22">
        <w:trPr>
          <w:trHeight w:val="266"/>
        </w:trPr>
        <w:tc>
          <w:tcPr>
            <w:tcW w:w="9620" w:type="dxa"/>
            <w:gridSpan w:val="6"/>
            <w:shd w:val="clear" w:color="auto" w:fill="DEEAF6"/>
          </w:tcPr>
          <w:p w14:paraId="178581F0" w14:textId="77777777" w:rsidR="00736D22" w:rsidRPr="00736D22" w:rsidRDefault="00736D22" w:rsidP="00736D22">
            <w:pPr>
              <w:spacing w:before="0" w:after="0" w:line="276" w:lineRule="auto"/>
              <w:ind w:left="0" w:right="0"/>
              <w:rPr>
                <w:rFonts w:ascii="Times New Roman" w:eastAsia="Times New Roman" w:hAnsi="Times New Roman" w:cs="Times New Roman"/>
                <w:i/>
                <w:iCs/>
                <w:noProof/>
                <w:color w:val="auto"/>
                <w:kern w:val="0"/>
                <w:szCs w:val="22"/>
              </w:rPr>
            </w:pPr>
            <w:r w:rsidRPr="00736D22">
              <w:rPr>
                <w:rFonts w:ascii="Times New Roman" w:eastAsia="Times New Roman" w:hAnsi="Times New Roman" w:cs="Times New Roman"/>
                <w:color w:val="auto"/>
                <w:kern w:val="0"/>
                <w:szCs w:val="22"/>
              </w:rPr>
              <w:t>ORGANIZATION STRUCTURE</w:t>
            </w:r>
          </w:p>
        </w:tc>
      </w:tr>
      <w:tr w:rsidR="00736D22" w:rsidRPr="00736D22" w14:paraId="4F258D92" w14:textId="77777777" w:rsidTr="00982A65">
        <w:trPr>
          <w:trHeight w:val="266"/>
        </w:trPr>
        <w:tc>
          <w:tcPr>
            <w:tcW w:w="9620" w:type="dxa"/>
            <w:gridSpan w:val="6"/>
          </w:tcPr>
          <w:p w14:paraId="2DDA7BE1" w14:textId="77777777" w:rsidR="00736D22" w:rsidRDefault="00736D22" w:rsidP="00736D22">
            <w:pPr>
              <w:spacing w:before="0" w:after="0" w:line="276" w:lineRule="auto"/>
              <w:ind w:left="0" w:right="0"/>
              <w:rPr>
                <w:rFonts w:ascii="Times New Roman" w:eastAsia="Times New Roman" w:hAnsi="Times New Roman" w:cs="Times New Roman"/>
                <w:color w:val="auto"/>
                <w:kern w:val="0"/>
                <w:szCs w:val="22"/>
              </w:rPr>
            </w:pPr>
          </w:p>
          <w:tbl>
            <w:tblPr>
              <w:tblStyle w:val="TableGrid"/>
              <w:tblW w:w="0" w:type="auto"/>
              <w:tblLayout w:type="fixed"/>
              <w:tblLook w:val="04A0" w:firstRow="1" w:lastRow="0" w:firstColumn="1" w:lastColumn="0" w:noHBand="0" w:noVBand="1"/>
            </w:tblPr>
            <w:tblGrid>
              <w:gridCol w:w="685"/>
              <w:gridCol w:w="4011"/>
              <w:gridCol w:w="2349"/>
              <w:gridCol w:w="2349"/>
            </w:tblGrid>
            <w:tr w:rsidR="0084268A" w14:paraId="27176B6A" w14:textId="77777777" w:rsidTr="0084268A">
              <w:tc>
                <w:tcPr>
                  <w:tcW w:w="9394" w:type="dxa"/>
                  <w:gridSpan w:val="4"/>
                </w:tcPr>
                <w:p w14:paraId="13F7DE4A" w14:textId="7963956D" w:rsidR="0084268A" w:rsidRPr="0084268A" w:rsidRDefault="0084268A" w:rsidP="00736D22">
                  <w:pPr>
                    <w:spacing w:before="0" w:after="0" w:line="276" w:lineRule="auto"/>
                    <w:ind w:left="0" w:right="0"/>
                    <w:rPr>
                      <w:rFonts w:ascii="Times New Roman" w:eastAsia="Times New Roman" w:hAnsi="Times New Roman" w:cs="Times New Roman"/>
                      <w:b/>
                      <w:bCs/>
                      <w:color w:val="auto"/>
                      <w:kern w:val="0"/>
                      <w:szCs w:val="22"/>
                    </w:rPr>
                  </w:pPr>
                  <w:r>
                    <w:rPr>
                      <w:rFonts w:ascii="Times New Roman" w:eastAsia="Times New Roman" w:hAnsi="Times New Roman" w:cs="Times New Roman"/>
                      <w:b/>
                      <w:bCs/>
                      <w:color w:val="auto"/>
                      <w:kern w:val="0"/>
                      <w:szCs w:val="22"/>
                    </w:rPr>
                    <w:t>Peranan Penanggung Jawab:</w:t>
                  </w:r>
                </w:p>
              </w:tc>
            </w:tr>
            <w:tr w:rsidR="0084268A" w14:paraId="2852BDE3" w14:textId="77777777" w:rsidTr="00885E16">
              <w:tc>
                <w:tcPr>
                  <w:tcW w:w="685" w:type="dxa"/>
                </w:tcPr>
                <w:p w14:paraId="0C33D177" w14:textId="14556893" w:rsidR="0084268A"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No.</w:t>
                  </w:r>
                </w:p>
              </w:tc>
              <w:tc>
                <w:tcPr>
                  <w:tcW w:w="4011" w:type="dxa"/>
                </w:tcPr>
                <w:p w14:paraId="3AF76EF7" w14:textId="7100ED6D" w:rsidR="0084268A"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Nama</w:t>
                  </w:r>
                </w:p>
              </w:tc>
              <w:tc>
                <w:tcPr>
                  <w:tcW w:w="2349" w:type="dxa"/>
                </w:tcPr>
                <w:p w14:paraId="4168BE11" w14:textId="61C21E9F" w:rsidR="0084268A"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Peranan</w:t>
                  </w:r>
                </w:p>
              </w:tc>
              <w:tc>
                <w:tcPr>
                  <w:tcW w:w="2349" w:type="dxa"/>
                </w:tcPr>
                <w:p w14:paraId="6A505ED3" w14:textId="3960FD2B" w:rsidR="0084268A"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Posisi</w:t>
                  </w:r>
                </w:p>
              </w:tc>
            </w:tr>
            <w:tr w:rsidR="0084268A" w14:paraId="1540B974" w14:textId="77777777" w:rsidTr="00885E16">
              <w:tc>
                <w:tcPr>
                  <w:tcW w:w="685" w:type="dxa"/>
                </w:tcPr>
                <w:p w14:paraId="094B8343" w14:textId="752229E4" w:rsidR="0084268A"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1.</w:t>
                  </w:r>
                </w:p>
              </w:tc>
              <w:tc>
                <w:tcPr>
                  <w:tcW w:w="4011" w:type="dxa"/>
                </w:tcPr>
                <w:p w14:paraId="30F753FE" w14:textId="4E7262C5" w:rsidR="0084268A" w:rsidRDefault="00C12D3F" w:rsidP="00736D22">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Moh. Veno Renanda</w:t>
                  </w:r>
                </w:p>
              </w:tc>
              <w:tc>
                <w:tcPr>
                  <w:tcW w:w="2349" w:type="dxa"/>
                </w:tcPr>
                <w:p w14:paraId="1B5E0906" w14:textId="38AD7299" w:rsidR="0084268A" w:rsidRDefault="00885E16" w:rsidP="00736D22">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Direktur</w:t>
                  </w:r>
                </w:p>
              </w:tc>
              <w:tc>
                <w:tcPr>
                  <w:tcW w:w="2349" w:type="dxa"/>
                </w:tcPr>
                <w:p w14:paraId="018CE52E" w14:textId="15971F18" w:rsidR="0084268A" w:rsidRDefault="00885E16" w:rsidP="00736D22">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Direktur</w:t>
                  </w:r>
                </w:p>
              </w:tc>
            </w:tr>
            <w:tr w:rsidR="0084268A" w14:paraId="088129ED" w14:textId="77777777" w:rsidTr="00885E16">
              <w:tc>
                <w:tcPr>
                  <w:tcW w:w="685" w:type="dxa"/>
                </w:tcPr>
                <w:p w14:paraId="6F176344" w14:textId="0D79BAC6" w:rsidR="0084268A"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2.</w:t>
                  </w:r>
                </w:p>
              </w:tc>
              <w:tc>
                <w:tcPr>
                  <w:tcW w:w="4011" w:type="dxa"/>
                </w:tcPr>
                <w:p w14:paraId="6F482205" w14:textId="49E7404A" w:rsidR="0084268A" w:rsidRDefault="00885E16" w:rsidP="00736D22">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Dwisna Risma Nur Hamida</w:t>
                  </w:r>
                </w:p>
              </w:tc>
              <w:tc>
                <w:tcPr>
                  <w:tcW w:w="2349" w:type="dxa"/>
                </w:tcPr>
                <w:p w14:paraId="3D4E1B38" w14:textId="59132727" w:rsidR="0084268A" w:rsidRDefault="00885E16" w:rsidP="00736D22">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Project Owner</w:t>
                  </w:r>
                </w:p>
              </w:tc>
              <w:tc>
                <w:tcPr>
                  <w:tcW w:w="2349" w:type="dxa"/>
                </w:tcPr>
                <w:p w14:paraId="7877017E" w14:textId="2A877B4B" w:rsidR="0084268A" w:rsidRDefault="00885E16" w:rsidP="00736D22">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Project Owner</w:t>
                  </w:r>
                </w:p>
              </w:tc>
            </w:tr>
            <w:tr w:rsidR="00885E16" w14:paraId="0431187B" w14:textId="77777777" w:rsidTr="00885E16">
              <w:tc>
                <w:tcPr>
                  <w:tcW w:w="685" w:type="dxa"/>
                </w:tcPr>
                <w:p w14:paraId="5E3212FB" w14:textId="2A1BF459"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lastRenderedPageBreak/>
                    <w:t>3.</w:t>
                  </w:r>
                </w:p>
              </w:tc>
              <w:tc>
                <w:tcPr>
                  <w:tcW w:w="4011" w:type="dxa"/>
                </w:tcPr>
                <w:p w14:paraId="420F15A1" w14:textId="3C1ADBCB"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Riswanda Hari Saputra</w:t>
                  </w:r>
                </w:p>
              </w:tc>
              <w:tc>
                <w:tcPr>
                  <w:tcW w:w="2349" w:type="dxa"/>
                </w:tcPr>
                <w:p w14:paraId="57BD9149" w14:textId="78526533"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Project Manajer</w:t>
                  </w:r>
                </w:p>
              </w:tc>
              <w:tc>
                <w:tcPr>
                  <w:tcW w:w="2349" w:type="dxa"/>
                </w:tcPr>
                <w:p w14:paraId="1E7B8885" w14:textId="74B34785"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Project Manajer</w:t>
                  </w:r>
                </w:p>
              </w:tc>
            </w:tr>
            <w:tr w:rsidR="00885E16" w14:paraId="63385399" w14:textId="77777777" w:rsidTr="00885E16">
              <w:tc>
                <w:tcPr>
                  <w:tcW w:w="685" w:type="dxa"/>
                </w:tcPr>
                <w:p w14:paraId="6A84E911" w14:textId="4DEA21B5"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4.</w:t>
                  </w:r>
                </w:p>
              </w:tc>
              <w:tc>
                <w:tcPr>
                  <w:tcW w:w="4011" w:type="dxa"/>
                </w:tcPr>
                <w:p w14:paraId="07EE2ED6" w14:textId="1D1F2544"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Rana Bagaskara</w:t>
                  </w:r>
                </w:p>
              </w:tc>
              <w:tc>
                <w:tcPr>
                  <w:tcW w:w="2349" w:type="dxa"/>
                </w:tcPr>
                <w:p w14:paraId="57876C4E" w14:textId="1E24FE29"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Programmer</w:t>
                  </w:r>
                </w:p>
              </w:tc>
              <w:tc>
                <w:tcPr>
                  <w:tcW w:w="2349" w:type="dxa"/>
                </w:tcPr>
                <w:p w14:paraId="0152DEC1" w14:textId="55228C27"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Programmer</w:t>
                  </w:r>
                </w:p>
              </w:tc>
            </w:tr>
            <w:tr w:rsidR="00885E16" w14:paraId="0DF28CA0" w14:textId="77777777" w:rsidTr="00885E16">
              <w:tc>
                <w:tcPr>
                  <w:tcW w:w="685" w:type="dxa"/>
                </w:tcPr>
                <w:p w14:paraId="02EC0B59" w14:textId="32DFC736"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5.</w:t>
                  </w:r>
                </w:p>
              </w:tc>
              <w:tc>
                <w:tcPr>
                  <w:tcW w:w="4011" w:type="dxa"/>
                </w:tcPr>
                <w:p w14:paraId="347C1074" w14:textId="28910C2E"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 xml:space="preserve">Moh. Veno Renanda </w:t>
                  </w:r>
                </w:p>
              </w:tc>
              <w:tc>
                <w:tcPr>
                  <w:tcW w:w="2349" w:type="dxa"/>
                </w:tcPr>
                <w:p w14:paraId="168FF1AF" w14:textId="1D776729"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Programmer</w:t>
                  </w:r>
                </w:p>
              </w:tc>
              <w:tc>
                <w:tcPr>
                  <w:tcW w:w="2349" w:type="dxa"/>
                </w:tcPr>
                <w:p w14:paraId="2B379241" w14:textId="7FA56A69"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Programmer</w:t>
                  </w:r>
                </w:p>
              </w:tc>
            </w:tr>
            <w:tr w:rsidR="00885E16" w14:paraId="0757F569" w14:textId="77777777" w:rsidTr="00885E16">
              <w:tc>
                <w:tcPr>
                  <w:tcW w:w="685" w:type="dxa"/>
                </w:tcPr>
                <w:p w14:paraId="2D0994C4" w14:textId="40A5C768"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6.</w:t>
                  </w:r>
                </w:p>
              </w:tc>
              <w:tc>
                <w:tcPr>
                  <w:tcW w:w="4011" w:type="dxa"/>
                </w:tcPr>
                <w:p w14:paraId="639CF759" w14:textId="6F49F717"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Dimas Saputra</w:t>
                  </w:r>
                </w:p>
              </w:tc>
              <w:tc>
                <w:tcPr>
                  <w:tcW w:w="2349" w:type="dxa"/>
                </w:tcPr>
                <w:p w14:paraId="17C9EA80" w14:textId="5E098D5C"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Desainer</w:t>
                  </w:r>
                </w:p>
              </w:tc>
              <w:tc>
                <w:tcPr>
                  <w:tcW w:w="2349" w:type="dxa"/>
                </w:tcPr>
                <w:p w14:paraId="3835E9D2" w14:textId="4A04E1DD"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Desainer</w:t>
                  </w:r>
                </w:p>
              </w:tc>
            </w:tr>
            <w:tr w:rsidR="00885E16" w14:paraId="1B85F7B6" w14:textId="77777777" w:rsidTr="00885E16">
              <w:tc>
                <w:tcPr>
                  <w:tcW w:w="685" w:type="dxa"/>
                </w:tcPr>
                <w:p w14:paraId="546E61A2" w14:textId="5C443B5A"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7.</w:t>
                  </w:r>
                </w:p>
              </w:tc>
              <w:tc>
                <w:tcPr>
                  <w:tcW w:w="4011" w:type="dxa"/>
                </w:tcPr>
                <w:p w14:paraId="29A46F4D" w14:textId="322F1FFE"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Rana Bagaskara</w:t>
                  </w:r>
                </w:p>
              </w:tc>
              <w:tc>
                <w:tcPr>
                  <w:tcW w:w="2349" w:type="dxa"/>
                </w:tcPr>
                <w:p w14:paraId="244EA295" w14:textId="4AED0407"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Desainer</w:t>
                  </w:r>
                </w:p>
              </w:tc>
              <w:tc>
                <w:tcPr>
                  <w:tcW w:w="2349" w:type="dxa"/>
                </w:tcPr>
                <w:p w14:paraId="77BFFE26" w14:textId="026982B8"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Desainer</w:t>
                  </w:r>
                </w:p>
              </w:tc>
            </w:tr>
            <w:tr w:rsidR="00885E16" w14:paraId="0F74A689" w14:textId="77777777" w:rsidTr="00885E16">
              <w:tc>
                <w:tcPr>
                  <w:tcW w:w="685" w:type="dxa"/>
                </w:tcPr>
                <w:p w14:paraId="7D7CB6FD" w14:textId="4E458676"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8.</w:t>
                  </w:r>
                </w:p>
              </w:tc>
              <w:tc>
                <w:tcPr>
                  <w:tcW w:w="4011" w:type="dxa"/>
                </w:tcPr>
                <w:p w14:paraId="3484F8C1" w14:textId="641C11A6"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Dimas Saputra</w:t>
                  </w:r>
                </w:p>
              </w:tc>
              <w:tc>
                <w:tcPr>
                  <w:tcW w:w="2349" w:type="dxa"/>
                </w:tcPr>
                <w:p w14:paraId="6C47CCDE" w14:textId="46E853F4"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Tester</w:t>
                  </w:r>
                </w:p>
              </w:tc>
              <w:tc>
                <w:tcPr>
                  <w:tcW w:w="2349" w:type="dxa"/>
                </w:tcPr>
                <w:p w14:paraId="198B48CD" w14:textId="0E5E6BF5"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Tester</w:t>
                  </w:r>
                </w:p>
              </w:tc>
            </w:tr>
            <w:tr w:rsidR="00885E16" w14:paraId="2E2A31C5" w14:textId="77777777" w:rsidTr="00885E16">
              <w:tc>
                <w:tcPr>
                  <w:tcW w:w="685" w:type="dxa"/>
                </w:tcPr>
                <w:p w14:paraId="092582E1" w14:textId="340566CD"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9.</w:t>
                  </w:r>
                </w:p>
              </w:tc>
              <w:tc>
                <w:tcPr>
                  <w:tcW w:w="4011" w:type="dxa"/>
                </w:tcPr>
                <w:p w14:paraId="7F1AB28C" w14:textId="2D8A4193"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Moh. Veno Renanda</w:t>
                  </w:r>
                </w:p>
              </w:tc>
              <w:tc>
                <w:tcPr>
                  <w:tcW w:w="2349" w:type="dxa"/>
                </w:tcPr>
                <w:p w14:paraId="3E40A9A2" w14:textId="2A0DC87D"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Documentator</w:t>
                  </w:r>
                </w:p>
              </w:tc>
              <w:tc>
                <w:tcPr>
                  <w:tcW w:w="2349" w:type="dxa"/>
                </w:tcPr>
                <w:p w14:paraId="51B88098" w14:textId="6CF280DB"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Documentator</w:t>
                  </w:r>
                </w:p>
              </w:tc>
            </w:tr>
            <w:tr w:rsidR="00885E16" w14:paraId="4298F293" w14:textId="77777777" w:rsidTr="00885E16">
              <w:tc>
                <w:tcPr>
                  <w:tcW w:w="685" w:type="dxa"/>
                </w:tcPr>
                <w:p w14:paraId="1B9B5ADD" w14:textId="331B291F" w:rsidR="00885E16" w:rsidRPr="00885E16" w:rsidRDefault="00885E16" w:rsidP="00885E16">
                  <w:pPr>
                    <w:spacing w:before="0" w:after="0" w:line="276" w:lineRule="auto"/>
                    <w:ind w:left="0" w:right="0"/>
                    <w:jc w:val="center"/>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10.</w:t>
                  </w:r>
                </w:p>
              </w:tc>
              <w:tc>
                <w:tcPr>
                  <w:tcW w:w="4011" w:type="dxa"/>
                </w:tcPr>
                <w:p w14:paraId="31F98842" w14:textId="4BC4C19B"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Dwisna Risma Nur Hamida</w:t>
                  </w:r>
                </w:p>
              </w:tc>
              <w:tc>
                <w:tcPr>
                  <w:tcW w:w="2349" w:type="dxa"/>
                </w:tcPr>
                <w:p w14:paraId="4CED19C0" w14:textId="3EE939BF" w:rsidR="00885E16" w:rsidRDefault="00885E16"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Administ</w:t>
                  </w:r>
                  <w:r w:rsidR="005D0AED">
                    <w:rPr>
                      <w:rFonts w:ascii="Times New Roman" w:eastAsia="Times New Roman" w:hAnsi="Times New Roman" w:cs="Times New Roman"/>
                      <w:color w:val="auto"/>
                      <w:kern w:val="0"/>
                      <w:szCs w:val="22"/>
                    </w:rPr>
                    <w:t>rator</w:t>
                  </w:r>
                </w:p>
              </w:tc>
              <w:tc>
                <w:tcPr>
                  <w:tcW w:w="2349" w:type="dxa"/>
                </w:tcPr>
                <w:p w14:paraId="3F01C96B" w14:textId="099A85FA" w:rsidR="00885E16" w:rsidRDefault="005D0AED" w:rsidP="00885E16">
                  <w:pPr>
                    <w:spacing w:before="0" w:after="0" w:line="276" w:lineRule="auto"/>
                    <w:ind w:left="0" w:right="0"/>
                    <w:rPr>
                      <w:rFonts w:ascii="Times New Roman" w:eastAsia="Times New Roman" w:hAnsi="Times New Roman" w:cs="Times New Roman"/>
                      <w:color w:val="auto"/>
                      <w:kern w:val="0"/>
                      <w:szCs w:val="22"/>
                    </w:rPr>
                  </w:pPr>
                  <w:r>
                    <w:rPr>
                      <w:rFonts w:ascii="Times New Roman" w:eastAsia="Times New Roman" w:hAnsi="Times New Roman" w:cs="Times New Roman"/>
                      <w:color w:val="auto"/>
                      <w:kern w:val="0"/>
                      <w:szCs w:val="22"/>
                    </w:rPr>
                    <w:t>Administrator</w:t>
                  </w:r>
                </w:p>
              </w:tc>
            </w:tr>
          </w:tbl>
          <w:p w14:paraId="76B7E3D2" w14:textId="77777777" w:rsidR="00B30FD2" w:rsidRDefault="00B30FD2" w:rsidP="00736D22">
            <w:pPr>
              <w:spacing w:before="0" w:after="0" w:line="276" w:lineRule="auto"/>
              <w:ind w:left="0" w:right="0"/>
              <w:rPr>
                <w:rFonts w:ascii="Times New Roman" w:eastAsia="Times New Roman" w:hAnsi="Times New Roman" w:cs="Times New Roman"/>
                <w:color w:val="auto"/>
                <w:kern w:val="0"/>
                <w:szCs w:val="22"/>
              </w:rPr>
            </w:pPr>
          </w:p>
          <w:p w14:paraId="7DC023AD" w14:textId="31CF3F30" w:rsidR="00B30FD2" w:rsidRPr="00736D22" w:rsidRDefault="00B30FD2" w:rsidP="00736D22">
            <w:pPr>
              <w:spacing w:before="0" w:after="0" w:line="276" w:lineRule="auto"/>
              <w:ind w:left="0" w:right="0"/>
              <w:rPr>
                <w:rFonts w:ascii="Times New Roman" w:eastAsia="Times New Roman" w:hAnsi="Times New Roman" w:cs="Times New Roman"/>
                <w:color w:val="auto"/>
                <w:kern w:val="0"/>
                <w:szCs w:val="22"/>
              </w:rPr>
            </w:pPr>
          </w:p>
        </w:tc>
      </w:tr>
    </w:tbl>
    <w:p w14:paraId="6EB4FF44"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 w:val="22"/>
          <w:szCs w:val="22"/>
          <w:lang w:val="id-ID" w:eastAsia="id-ID"/>
        </w:rPr>
      </w:pPr>
    </w:p>
    <w:tbl>
      <w:tblPr>
        <w:tblStyle w:val="TableGrid1"/>
        <w:tblW w:w="9640" w:type="dxa"/>
        <w:tblInd w:w="-147" w:type="dxa"/>
        <w:tblLook w:val="04A0" w:firstRow="1" w:lastRow="0" w:firstColumn="1" w:lastColumn="0" w:noHBand="0" w:noVBand="1"/>
      </w:tblPr>
      <w:tblGrid>
        <w:gridCol w:w="3150"/>
        <w:gridCol w:w="3003"/>
        <w:gridCol w:w="3487"/>
      </w:tblGrid>
      <w:tr w:rsidR="00736D22" w:rsidRPr="00736D22" w14:paraId="61A5CFFC" w14:textId="77777777" w:rsidTr="00982A65">
        <w:tc>
          <w:tcPr>
            <w:tcW w:w="3150" w:type="dxa"/>
          </w:tcPr>
          <w:p w14:paraId="30B1BCC1" w14:textId="1982E033" w:rsidR="00736D22" w:rsidRPr="00736D22" w:rsidRDefault="00736D22" w:rsidP="00736D22">
            <w:pPr>
              <w:spacing w:before="0" w:after="0" w:line="276" w:lineRule="auto"/>
              <w:ind w:left="0" w:right="0"/>
              <w:rPr>
                <w:rFonts w:ascii="Times New Roman" w:eastAsia="Times New Roman" w:hAnsi="Times New Roman" w:cs="Times New Roman"/>
                <w:b/>
                <w:bCs/>
                <w:color w:val="auto"/>
                <w:kern w:val="0"/>
                <w:szCs w:val="22"/>
              </w:rPr>
            </w:pPr>
            <w:r w:rsidRPr="00736D22">
              <w:rPr>
                <w:rFonts w:ascii="Times New Roman" w:eastAsia="Times New Roman" w:hAnsi="Times New Roman" w:cs="Times New Roman"/>
                <w:b/>
                <w:bCs/>
                <w:color w:val="auto"/>
                <w:kern w:val="0"/>
                <w:szCs w:val="22"/>
              </w:rPr>
              <w:t>APPROVED BY:</w:t>
            </w:r>
          </w:p>
        </w:tc>
        <w:tc>
          <w:tcPr>
            <w:tcW w:w="3003" w:type="dxa"/>
          </w:tcPr>
          <w:p w14:paraId="2DA30511" w14:textId="62F3679B" w:rsidR="00736D22" w:rsidRPr="00736D22" w:rsidRDefault="00736D22" w:rsidP="00736D22">
            <w:pPr>
              <w:spacing w:before="0" w:after="0" w:line="276" w:lineRule="auto"/>
              <w:ind w:left="0" w:right="0"/>
              <w:rPr>
                <w:rFonts w:ascii="Times New Roman" w:eastAsia="Times New Roman" w:hAnsi="Times New Roman" w:cs="Times New Roman"/>
                <w:b/>
                <w:bCs/>
                <w:color w:val="auto"/>
                <w:kern w:val="0"/>
                <w:szCs w:val="22"/>
              </w:rPr>
            </w:pPr>
            <w:r w:rsidRPr="00736D22">
              <w:rPr>
                <w:rFonts w:ascii="Times New Roman" w:eastAsia="Times New Roman" w:hAnsi="Times New Roman" w:cs="Times New Roman"/>
                <w:b/>
                <w:bCs/>
                <w:color w:val="auto"/>
                <w:kern w:val="0"/>
                <w:szCs w:val="22"/>
              </w:rPr>
              <w:t>PROJECT MANAGER</w:t>
            </w:r>
          </w:p>
          <w:p w14:paraId="6206258E" w14:textId="2EDA9447" w:rsidR="00736D22" w:rsidRPr="00736D22" w:rsidRDefault="005D0AED" w:rsidP="005D0AED">
            <w:pPr>
              <w:spacing w:before="0" w:after="0" w:line="276" w:lineRule="auto"/>
              <w:ind w:left="0" w:right="0"/>
              <w:jc w:val="center"/>
              <w:rPr>
                <w:rFonts w:ascii="Times New Roman" w:eastAsia="Times New Roman" w:hAnsi="Times New Roman" w:cs="Times New Roman"/>
                <w:b/>
                <w:bCs/>
                <w:color w:val="auto"/>
                <w:kern w:val="0"/>
                <w:szCs w:val="22"/>
              </w:rPr>
            </w:pPr>
            <w:r>
              <w:rPr>
                <w:rFonts w:ascii="Times New Roman" w:hAnsi="Times New Roman" w:cs="Times New Roman"/>
                <w:b/>
                <w:bCs/>
                <w:noProof/>
              </w:rPr>
              <w:drawing>
                <wp:anchor distT="0" distB="0" distL="114300" distR="114300" simplePos="0" relativeHeight="251663360" behindDoc="1" locked="0" layoutInCell="1" allowOverlap="1" wp14:anchorId="779F7A07" wp14:editId="2695E98A">
                  <wp:simplePos x="0" y="0"/>
                  <wp:positionH relativeFrom="column">
                    <wp:posOffset>514985</wp:posOffset>
                  </wp:positionH>
                  <wp:positionV relativeFrom="paragraph">
                    <wp:posOffset>22225</wp:posOffset>
                  </wp:positionV>
                  <wp:extent cx="732155" cy="438785"/>
                  <wp:effectExtent l="0" t="0" r="0" b="0"/>
                  <wp:wrapTight wrapText="bothSides">
                    <wp:wrapPolygon edited="0">
                      <wp:start x="5058" y="0"/>
                      <wp:lineTo x="1686" y="5627"/>
                      <wp:lineTo x="0" y="20631"/>
                      <wp:lineTo x="3372" y="20631"/>
                      <wp:lineTo x="9554" y="20631"/>
                      <wp:lineTo x="17422" y="17818"/>
                      <wp:lineTo x="16860" y="15004"/>
                      <wp:lineTo x="20794" y="8440"/>
                      <wp:lineTo x="20794" y="4689"/>
                      <wp:lineTo x="7868" y="0"/>
                      <wp:lineTo x="5058" y="0"/>
                    </wp:wrapPolygon>
                  </wp:wrapTight>
                  <wp:docPr id="468593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3090" name="Picture 468593090"/>
                          <pic:cNvPicPr/>
                        </pic:nvPicPr>
                        <pic:blipFill rotWithShape="1">
                          <a:blip r:embed="rId18" cstate="print">
                            <a:clrChange>
                              <a:clrFrom>
                                <a:srgbClr val="000000"/>
                              </a:clrFrom>
                              <a:clrTo>
                                <a:srgbClr val="000000">
                                  <a:alpha val="0"/>
                                </a:srgbClr>
                              </a:clrTo>
                            </a:clrChange>
                            <a:extLst>
                              <a:ext uri="{28A0092B-C50C-407E-A947-70E740481C1C}">
                                <a14:useLocalDpi xmlns:a14="http://schemas.microsoft.com/office/drawing/2010/main" val="0"/>
                              </a:ext>
                            </a:extLst>
                          </a:blip>
                          <a:srcRect l="27529" t="49359" r="31824" b="24991"/>
                          <a:stretch/>
                        </pic:blipFill>
                        <pic:spPr bwMode="auto">
                          <a:xfrm>
                            <a:off x="0" y="0"/>
                            <a:ext cx="732155" cy="43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BA443" w14:textId="17CCF9A3" w:rsidR="00736D22" w:rsidRPr="00736D22" w:rsidRDefault="00736D22" w:rsidP="00736D22">
            <w:pPr>
              <w:spacing w:before="0" w:after="0" w:line="276" w:lineRule="auto"/>
              <w:ind w:left="0" w:right="0"/>
              <w:rPr>
                <w:rFonts w:ascii="Times New Roman" w:eastAsia="Times New Roman" w:hAnsi="Times New Roman" w:cs="Times New Roman"/>
                <w:b/>
                <w:bCs/>
                <w:color w:val="auto"/>
                <w:kern w:val="0"/>
                <w:szCs w:val="22"/>
              </w:rPr>
            </w:pPr>
          </w:p>
          <w:p w14:paraId="042C14E1" w14:textId="77777777" w:rsidR="00736D22" w:rsidRDefault="00736D22" w:rsidP="00736D22">
            <w:pPr>
              <w:spacing w:before="0" w:after="0" w:line="276" w:lineRule="auto"/>
              <w:ind w:left="0" w:right="0"/>
              <w:rPr>
                <w:rFonts w:ascii="Times New Roman" w:eastAsia="Times New Roman" w:hAnsi="Times New Roman" w:cs="Times New Roman"/>
                <w:b/>
                <w:bCs/>
                <w:color w:val="auto"/>
                <w:kern w:val="0"/>
                <w:szCs w:val="22"/>
              </w:rPr>
            </w:pPr>
          </w:p>
          <w:p w14:paraId="3D5FCC05" w14:textId="77777777" w:rsidR="005D0AED" w:rsidRDefault="005D0AED" w:rsidP="00736D22">
            <w:pPr>
              <w:spacing w:before="0" w:after="0" w:line="276" w:lineRule="auto"/>
              <w:ind w:left="0" w:right="0"/>
              <w:rPr>
                <w:rFonts w:ascii="Times New Roman" w:eastAsia="Times New Roman" w:hAnsi="Times New Roman" w:cs="Times New Roman"/>
                <w:b/>
                <w:bCs/>
                <w:color w:val="auto"/>
                <w:kern w:val="0"/>
                <w:szCs w:val="22"/>
                <w:lang w:val="en-US"/>
              </w:rPr>
            </w:pPr>
          </w:p>
          <w:p w14:paraId="2539527E" w14:textId="4571E4B5" w:rsidR="005D0AED" w:rsidRPr="005D0AED" w:rsidRDefault="005D0AED" w:rsidP="00736D22">
            <w:pPr>
              <w:spacing w:before="0" w:after="0" w:line="276" w:lineRule="auto"/>
              <w:ind w:left="0" w:right="0"/>
              <w:rPr>
                <w:rFonts w:ascii="Times New Roman" w:eastAsia="Times New Roman" w:hAnsi="Times New Roman" w:cs="Times New Roman"/>
                <w:b/>
                <w:bCs/>
                <w:color w:val="auto"/>
                <w:kern w:val="0"/>
                <w:szCs w:val="22"/>
                <w:lang w:val="en-US"/>
              </w:rPr>
            </w:pPr>
            <w:r>
              <w:rPr>
                <w:rFonts w:ascii="Times New Roman" w:eastAsia="Times New Roman" w:hAnsi="Times New Roman" w:cs="Times New Roman"/>
                <w:b/>
                <w:bCs/>
                <w:color w:val="auto"/>
                <w:kern w:val="0"/>
                <w:szCs w:val="22"/>
                <w:lang w:val="en-US"/>
              </w:rPr>
              <w:t>Riswanda Hari Saputra</w:t>
            </w:r>
          </w:p>
        </w:tc>
        <w:tc>
          <w:tcPr>
            <w:tcW w:w="3487" w:type="dxa"/>
          </w:tcPr>
          <w:p w14:paraId="029BBA45" w14:textId="77777777" w:rsid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Date</w:t>
            </w:r>
          </w:p>
          <w:p w14:paraId="28E98E4B" w14:textId="77777777" w:rsidR="005D0AED" w:rsidRDefault="005D0AED" w:rsidP="00736D22">
            <w:pPr>
              <w:spacing w:before="0" w:after="0" w:line="276" w:lineRule="auto"/>
              <w:ind w:left="0" w:right="0"/>
              <w:rPr>
                <w:rFonts w:ascii="Times New Roman" w:eastAsia="Times New Roman" w:hAnsi="Times New Roman" w:cs="Times New Roman"/>
                <w:color w:val="auto"/>
                <w:kern w:val="0"/>
                <w:szCs w:val="22"/>
              </w:rPr>
            </w:pPr>
          </w:p>
          <w:p w14:paraId="2D45C107" w14:textId="77777777" w:rsidR="005D0AED" w:rsidRDefault="005D0AED" w:rsidP="00736D22">
            <w:pPr>
              <w:spacing w:before="0" w:after="0" w:line="276" w:lineRule="auto"/>
              <w:ind w:left="0" w:right="0"/>
              <w:rPr>
                <w:rFonts w:ascii="Times New Roman" w:eastAsia="Times New Roman" w:hAnsi="Times New Roman" w:cs="Times New Roman"/>
                <w:color w:val="auto"/>
                <w:kern w:val="0"/>
                <w:szCs w:val="22"/>
                <w:lang w:val="en-US"/>
              </w:rPr>
            </w:pPr>
          </w:p>
          <w:p w14:paraId="231E6F70" w14:textId="6EF7A36F" w:rsidR="005D0AED" w:rsidRPr="005D0AED" w:rsidRDefault="005D0AED" w:rsidP="00736D22">
            <w:pPr>
              <w:spacing w:before="0" w:after="0" w:line="276" w:lineRule="auto"/>
              <w:ind w:left="0" w:right="0"/>
              <w:rPr>
                <w:rFonts w:ascii="Times New Roman" w:eastAsia="Times New Roman" w:hAnsi="Times New Roman" w:cs="Times New Roman"/>
                <w:color w:val="auto"/>
                <w:kern w:val="0"/>
                <w:szCs w:val="22"/>
                <w:lang w:val="en-US"/>
              </w:rPr>
            </w:pPr>
            <w:r>
              <w:rPr>
                <w:rFonts w:ascii="Times New Roman" w:eastAsia="Times New Roman" w:hAnsi="Times New Roman" w:cs="Times New Roman"/>
                <w:color w:val="auto"/>
                <w:kern w:val="0"/>
                <w:szCs w:val="22"/>
                <w:lang w:val="en-US"/>
              </w:rPr>
              <w:t>01/ 02/ 2024</w:t>
            </w:r>
          </w:p>
        </w:tc>
      </w:tr>
      <w:tr w:rsidR="00736D22" w:rsidRPr="00736D22" w14:paraId="10249002" w14:textId="77777777" w:rsidTr="00982A65">
        <w:tc>
          <w:tcPr>
            <w:tcW w:w="3150" w:type="dxa"/>
          </w:tcPr>
          <w:p w14:paraId="3128EE82" w14:textId="77777777" w:rsidR="00736D22" w:rsidRPr="00736D22" w:rsidRDefault="00736D22" w:rsidP="00736D22">
            <w:pPr>
              <w:spacing w:before="0" w:after="0" w:line="276" w:lineRule="auto"/>
              <w:ind w:left="0" w:right="0"/>
              <w:rPr>
                <w:rFonts w:ascii="Times New Roman" w:eastAsia="Times New Roman" w:hAnsi="Times New Roman" w:cs="Times New Roman"/>
                <w:b/>
                <w:bCs/>
                <w:color w:val="auto"/>
                <w:kern w:val="0"/>
                <w:szCs w:val="22"/>
              </w:rPr>
            </w:pPr>
            <w:r w:rsidRPr="00736D22">
              <w:rPr>
                <w:rFonts w:ascii="Times New Roman" w:eastAsia="Times New Roman" w:hAnsi="Times New Roman" w:cs="Times New Roman"/>
                <w:b/>
                <w:bCs/>
                <w:color w:val="auto"/>
                <w:kern w:val="0"/>
                <w:szCs w:val="22"/>
              </w:rPr>
              <w:t>APPROVED BY:</w:t>
            </w:r>
          </w:p>
        </w:tc>
        <w:tc>
          <w:tcPr>
            <w:tcW w:w="3003" w:type="dxa"/>
          </w:tcPr>
          <w:p w14:paraId="0A52C3A7" w14:textId="77777777" w:rsidR="00736D22" w:rsidRPr="00736D22" w:rsidRDefault="00736D22" w:rsidP="00736D22">
            <w:pPr>
              <w:spacing w:before="0" w:after="0" w:line="276" w:lineRule="auto"/>
              <w:ind w:left="0" w:right="0"/>
              <w:rPr>
                <w:rFonts w:ascii="Times New Roman" w:eastAsia="Times New Roman" w:hAnsi="Times New Roman" w:cs="Times New Roman"/>
                <w:b/>
                <w:bCs/>
                <w:color w:val="auto"/>
                <w:kern w:val="0"/>
                <w:szCs w:val="22"/>
              </w:rPr>
            </w:pPr>
            <w:r w:rsidRPr="00736D22">
              <w:rPr>
                <w:rFonts w:ascii="Times New Roman" w:eastAsia="Times New Roman" w:hAnsi="Times New Roman" w:cs="Times New Roman"/>
                <w:b/>
                <w:bCs/>
                <w:color w:val="auto"/>
                <w:kern w:val="0"/>
                <w:szCs w:val="22"/>
              </w:rPr>
              <w:t>PROJECT OWNER</w:t>
            </w:r>
          </w:p>
          <w:p w14:paraId="242889A7" w14:textId="5F761E90" w:rsidR="00736D22" w:rsidRPr="00736D22" w:rsidRDefault="005D0AED" w:rsidP="005D0AED">
            <w:pPr>
              <w:spacing w:before="0" w:after="0" w:line="276" w:lineRule="auto"/>
              <w:ind w:left="0" w:right="0"/>
              <w:jc w:val="center"/>
              <w:rPr>
                <w:rFonts w:ascii="Times New Roman" w:eastAsia="Times New Roman" w:hAnsi="Times New Roman" w:cs="Times New Roman"/>
                <w:b/>
                <w:bCs/>
                <w:color w:val="auto"/>
                <w:kern w:val="0"/>
                <w:szCs w:val="22"/>
              </w:rPr>
            </w:pPr>
            <w:r w:rsidRPr="005D0AED">
              <w:rPr>
                <w:rFonts w:ascii="Times New Roman" w:eastAsia="Times New Roman" w:hAnsi="Times New Roman" w:cs="Times New Roman"/>
                <w:b/>
                <w:bCs/>
                <w:noProof/>
                <w:color w:val="auto"/>
                <w:kern w:val="0"/>
                <w:szCs w:val="22"/>
              </w:rPr>
              <w:drawing>
                <wp:inline distT="0" distB="0" distL="0" distR="0" wp14:anchorId="517F6A7B" wp14:editId="2024C74E">
                  <wp:extent cx="800212" cy="504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0212" cy="504895"/>
                          </a:xfrm>
                          <a:prstGeom prst="rect">
                            <a:avLst/>
                          </a:prstGeom>
                        </pic:spPr>
                      </pic:pic>
                    </a:graphicData>
                  </a:graphic>
                </wp:inline>
              </w:drawing>
            </w:r>
          </w:p>
          <w:p w14:paraId="6E62B4C9" w14:textId="77777777" w:rsidR="00736D22" w:rsidRDefault="00736D22" w:rsidP="00736D22">
            <w:pPr>
              <w:spacing w:before="0" w:after="0" w:line="276" w:lineRule="auto"/>
              <w:ind w:left="0" w:right="0"/>
              <w:rPr>
                <w:rFonts w:ascii="Times New Roman" w:eastAsia="Times New Roman" w:hAnsi="Times New Roman" w:cs="Times New Roman"/>
                <w:b/>
                <w:bCs/>
                <w:color w:val="auto"/>
                <w:kern w:val="0"/>
                <w:szCs w:val="22"/>
              </w:rPr>
            </w:pPr>
          </w:p>
          <w:p w14:paraId="1CF076DC" w14:textId="6A9DDE9C" w:rsidR="005D0AED" w:rsidRPr="005D0AED" w:rsidRDefault="005D0AED" w:rsidP="00736D22">
            <w:pPr>
              <w:spacing w:before="0" w:after="0" w:line="276" w:lineRule="auto"/>
              <w:ind w:left="0" w:right="0"/>
              <w:rPr>
                <w:rFonts w:ascii="Times New Roman" w:eastAsia="Times New Roman" w:hAnsi="Times New Roman" w:cs="Times New Roman"/>
                <w:b/>
                <w:bCs/>
                <w:color w:val="auto"/>
                <w:kern w:val="0"/>
                <w:szCs w:val="22"/>
                <w:lang w:val="en-US"/>
              </w:rPr>
            </w:pPr>
            <w:r>
              <w:rPr>
                <w:rFonts w:ascii="Times New Roman" w:eastAsia="Times New Roman" w:hAnsi="Times New Roman" w:cs="Times New Roman"/>
                <w:b/>
                <w:bCs/>
                <w:color w:val="auto"/>
                <w:kern w:val="0"/>
                <w:szCs w:val="22"/>
                <w:lang w:val="en-US"/>
              </w:rPr>
              <w:t>Dwisna Risma Nur Hamida</w:t>
            </w:r>
          </w:p>
        </w:tc>
        <w:tc>
          <w:tcPr>
            <w:tcW w:w="3487" w:type="dxa"/>
          </w:tcPr>
          <w:p w14:paraId="11778184" w14:textId="680AEC01" w:rsidR="00736D22" w:rsidRDefault="00736D22" w:rsidP="00736D22">
            <w:pPr>
              <w:spacing w:before="0" w:after="0" w:line="276" w:lineRule="auto"/>
              <w:ind w:left="0" w:right="0"/>
              <w:rPr>
                <w:rFonts w:ascii="Times New Roman" w:eastAsia="Times New Roman" w:hAnsi="Times New Roman" w:cs="Times New Roman"/>
                <w:color w:val="auto"/>
                <w:kern w:val="0"/>
                <w:szCs w:val="22"/>
              </w:rPr>
            </w:pPr>
            <w:r w:rsidRPr="00736D22">
              <w:rPr>
                <w:rFonts w:ascii="Times New Roman" w:eastAsia="Times New Roman" w:hAnsi="Times New Roman" w:cs="Times New Roman"/>
                <w:color w:val="auto"/>
                <w:kern w:val="0"/>
                <w:szCs w:val="22"/>
              </w:rPr>
              <w:t>Date</w:t>
            </w:r>
          </w:p>
          <w:p w14:paraId="060CC0A0" w14:textId="324680EF" w:rsidR="005D0AED" w:rsidRDefault="005D0AED" w:rsidP="00736D22">
            <w:pPr>
              <w:spacing w:before="0" w:after="0" w:line="276" w:lineRule="auto"/>
              <w:ind w:left="0" w:right="0"/>
              <w:rPr>
                <w:rFonts w:ascii="Times New Roman" w:eastAsia="Times New Roman" w:hAnsi="Times New Roman" w:cs="Times New Roman"/>
                <w:color w:val="auto"/>
                <w:kern w:val="0"/>
                <w:szCs w:val="22"/>
              </w:rPr>
            </w:pPr>
          </w:p>
          <w:p w14:paraId="380483EC" w14:textId="77777777" w:rsidR="005D0AED" w:rsidRDefault="005D0AED" w:rsidP="00736D22">
            <w:pPr>
              <w:spacing w:before="0" w:after="0" w:line="276" w:lineRule="auto"/>
              <w:ind w:left="0" w:right="0"/>
              <w:rPr>
                <w:rFonts w:ascii="Times New Roman" w:eastAsia="Times New Roman" w:hAnsi="Times New Roman" w:cs="Times New Roman"/>
                <w:color w:val="auto"/>
                <w:kern w:val="0"/>
                <w:szCs w:val="22"/>
              </w:rPr>
            </w:pPr>
          </w:p>
          <w:p w14:paraId="7B11A50A" w14:textId="59699822" w:rsidR="005D0AED" w:rsidRPr="005D0AED" w:rsidRDefault="005D0AED" w:rsidP="00736D22">
            <w:pPr>
              <w:spacing w:before="0" w:after="0" w:line="276" w:lineRule="auto"/>
              <w:ind w:left="0" w:right="0"/>
              <w:rPr>
                <w:rFonts w:ascii="Times New Roman" w:eastAsia="Times New Roman" w:hAnsi="Times New Roman" w:cs="Times New Roman"/>
                <w:color w:val="auto"/>
                <w:kern w:val="0"/>
                <w:szCs w:val="22"/>
                <w:lang w:val="en-US"/>
              </w:rPr>
            </w:pPr>
            <w:r>
              <w:rPr>
                <w:rFonts w:ascii="Times New Roman" w:eastAsia="Times New Roman" w:hAnsi="Times New Roman" w:cs="Times New Roman"/>
                <w:color w:val="auto"/>
                <w:kern w:val="0"/>
                <w:szCs w:val="22"/>
                <w:lang w:val="en-US"/>
              </w:rPr>
              <w:t>01/ 02/ 2024</w:t>
            </w:r>
          </w:p>
          <w:p w14:paraId="587DD8EB" w14:textId="77777777" w:rsidR="005D0AED" w:rsidRDefault="005D0AED" w:rsidP="00736D22">
            <w:pPr>
              <w:spacing w:before="0" w:after="0" w:line="276" w:lineRule="auto"/>
              <w:ind w:left="0" w:right="0"/>
              <w:rPr>
                <w:rFonts w:ascii="Times New Roman" w:eastAsia="Times New Roman" w:hAnsi="Times New Roman" w:cs="Times New Roman"/>
                <w:color w:val="auto"/>
                <w:kern w:val="0"/>
                <w:szCs w:val="22"/>
              </w:rPr>
            </w:pPr>
          </w:p>
          <w:p w14:paraId="500CA50C" w14:textId="6EF56DB0" w:rsidR="005D0AED" w:rsidRPr="00736D22" w:rsidRDefault="005D0AED" w:rsidP="00736D22">
            <w:pPr>
              <w:spacing w:before="0" w:after="0" w:line="276" w:lineRule="auto"/>
              <w:ind w:left="0" w:right="0"/>
              <w:rPr>
                <w:rFonts w:ascii="Times New Roman" w:eastAsia="Times New Roman" w:hAnsi="Times New Roman" w:cs="Times New Roman"/>
                <w:color w:val="auto"/>
                <w:kern w:val="0"/>
                <w:szCs w:val="22"/>
              </w:rPr>
            </w:pPr>
          </w:p>
        </w:tc>
      </w:tr>
    </w:tbl>
    <w:p w14:paraId="65B55D9D" w14:textId="77777777" w:rsidR="00736D22" w:rsidRPr="00736D22" w:rsidRDefault="00736D22" w:rsidP="00736D22">
      <w:pPr>
        <w:spacing w:before="0" w:after="0" w:line="276" w:lineRule="auto"/>
        <w:ind w:left="0" w:right="0"/>
        <w:rPr>
          <w:rFonts w:ascii="Times New Roman" w:eastAsia="Times New Roman" w:hAnsi="Times New Roman" w:cs="Times New Roman"/>
          <w:color w:val="auto"/>
          <w:kern w:val="0"/>
          <w:sz w:val="22"/>
          <w:szCs w:val="22"/>
          <w:lang w:val="id-ID" w:eastAsia="id-ID"/>
        </w:rPr>
      </w:pPr>
    </w:p>
    <w:p w14:paraId="729F2064" w14:textId="77777777" w:rsidR="00887C1B" w:rsidRPr="00887C1B" w:rsidRDefault="00887C1B" w:rsidP="00887C1B">
      <w:pPr>
        <w:ind w:left="0"/>
      </w:pPr>
    </w:p>
    <w:sectPr w:rsidR="00887C1B" w:rsidRPr="00887C1B" w:rsidSect="000D018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0E180" w14:textId="77777777" w:rsidR="00244A05" w:rsidRDefault="00244A05" w:rsidP="00A66B18">
      <w:pPr>
        <w:spacing w:before="0" w:after="0"/>
      </w:pPr>
      <w:r>
        <w:separator/>
      </w:r>
    </w:p>
  </w:endnote>
  <w:endnote w:type="continuationSeparator" w:id="0">
    <w:p w14:paraId="6CF4CDA4" w14:textId="77777777" w:rsidR="00244A05" w:rsidRDefault="00244A05"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GGothicE">
    <w:charset w:val="80"/>
    <w:family w:val="modern"/>
    <w:pitch w:val="fixed"/>
    <w:sig w:usb0="E00002FF" w:usb1="2AC7EDFE" w:usb2="00000012" w:usb3="00000000" w:csb0="0002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F7EC3" w14:textId="77777777" w:rsidR="00244A05" w:rsidRDefault="00244A05" w:rsidP="00A66B18">
      <w:pPr>
        <w:spacing w:before="0" w:after="0"/>
      </w:pPr>
      <w:r>
        <w:separator/>
      </w:r>
    </w:p>
  </w:footnote>
  <w:footnote w:type="continuationSeparator" w:id="0">
    <w:p w14:paraId="5E49950D" w14:textId="77777777" w:rsidR="00244A05" w:rsidRDefault="00244A05"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C5031"/>
    <w:multiLevelType w:val="hybridMultilevel"/>
    <w:tmpl w:val="74380FDA"/>
    <w:lvl w:ilvl="0" w:tplc="5D1EAE4A">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B376B34"/>
    <w:multiLevelType w:val="hybridMultilevel"/>
    <w:tmpl w:val="F1B2CD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424290"/>
    <w:multiLevelType w:val="hybridMultilevel"/>
    <w:tmpl w:val="A83EC5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2EB7DCF"/>
    <w:multiLevelType w:val="hybridMultilevel"/>
    <w:tmpl w:val="7D6C11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36A07"/>
    <w:multiLevelType w:val="hybridMultilevel"/>
    <w:tmpl w:val="9ADC90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E255DD"/>
    <w:multiLevelType w:val="hybridMultilevel"/>
    <w:tmpl w:val="7116E3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9DE222E"/>
    <w:multiLevelType w:val="hybridMultilevel"/>
    <w:tmpl w:val="0FFEF1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F5E0051"/>
    <w:multiLevelType w:val="hybridMultilevel"/>
    <w:tmpl w:val="72F6C9F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6C75FC2"/>
    <w:multiLevelType w:val="hybridMultilevel"/>
    <w:tmpl w:val="B1A0E2A4"/>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A1C219F"/>
    <w:multiLevelType w:val="hybridMultilevel"/>
    <w:tmpl w:val="2B68B19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C392F90"/>
    <w:multiLevelType w:val="hybridMultilevel"/>
    <w:tmpl w:val="B87025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C5616D9"/>
    <w:multiLevelType w:val="hybridMultilevel"/>
    <w:tmpl w:val="8F9A6FB0"/>
    <w:lvl w:ilvl="0" w:tplc="5D1EAE4A">
      <w:start w:val="1"/>
      <w:numFmt w:val="bullet"/>
      <w:lvlText w:val="-"/>
      <w:lvlJc w:val="left"/>
      <w:pPr>
        <w:ind w:left="144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DE36648"/>
    <w:multiLevelType w:val="hybridMultilevel"/>
    <w:tmpl w:val="47144A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E9B139D"/>
    <w:multiLevelType w:val="hybridMultilevel"/>
    <w:tmpl w:val="2472ADA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9346764"/>
    <w:multiLevelType w:val="hybridMultilevel"/>
    <w:tmpl w:val="0CB843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C532592"/>
    <w:multiLevelType w:val="hybridMultilevel"/>
    <w:tmpl w:val="078251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8211681"/>
    <w:multiLevelType w:val="hybridMultilevel"/>
    <w:tmpl w:val="00983D04"/>
    <w:lvl w:ilvl="0" w:tplc="5D1EAE4A">
      <w:start w:val="1"/>
      <w:numFmt w:val="bullet"/>
      <w:lvlText w:val="-"/>
      <w:lvlJc w:val="left"/>
      <w:pPr>
        <w:ind w:left="144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EC310D6"/>
    <w:multiLevelType w:val="hybridMultilevel"/>
    <w:tmpl w:val="C73CC9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EAD079A"/>
    <w:multiLevelType w:val="hybridMultilevel"/>
    <w:tmpl w:val="80EC61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84112307">
    <w:abstractNumId w:val="15"/>
  </w:num>
  <w:num w:numId="2" w16cid:durableId="989363347">
    <w:abstractNumId w:val="7"/>
  </w:num>
  <w:num w:numId="3" w16cid:durableId="200167544">
    <w:abstractNumId w:val="16"/>
  </w:num>
  <w:num w:numId="4" w16cid:durableId="939065549">
    <w:abstractNumId w:val="0"/>
  </w:num>
  <w:num w:numId="5" w16cid:durableId="940911860">
    <w:abstractNumId w:val="11"/>
  </w:num>
  <w:num w:numId="6" w16cid:durableId="1287665269">
    <w:abstractNumId w:val="3"/>
  </w:num>
  <w:num w:numId="7" w16cid:durableId="2133594159">
    <w:abstractNumId w:val="6"/>
  </w:num>
  <w:num w:numId="8" w16cid:durableId="333803562">
    <w:abstractNumId w:val="9"/>
  </w:num>
  <w:num w:numId="9" w16cid:durableId="1920019929">
    <w:abstractNumId w:val="17"/>
  </w:num>
  <w:num w:numId="10" w16cid:durableId="461584071">
    <w:abstractNumId w:val="4"/>
  </w:num>
  <w:num w:numId="11" w16cid:durableId="188031018">
    <w:abstractNumId w:val="14"/>
  </w:num>
  <w:num w:numId="12" w16cid:durableId="515265479">
    <w:abstractNumId w:val="1"/>
  </w:num>
  <w:num w:numId="13" w16cid:durableId="231237047">
    <w:abstractNumId w:val="18"/>
  </w:num>
  <w:num w:numId="14" w16cid:durableId="1809516142">
    <w:abstractNumId w:val="13"/>
  </w:num>
  <w:num w:numId="15" w16cid:durableId="189875449">
    <w:abstractNumId w:val="12"/>
  </w:num>
  <w:num w:numId="16" w16cid:durableId="752747712">
    <w:abstractNumId w:val="8"/>
  </w:num>
  <w:num w:numId="17" w16cid:durableId="241330388">
    <w:abstractNumId w:val="2"/>
  </w:num>
  <w:num w:numId="18" w16cid:durableId="1183284135">
    <w:abstractNumId w:val="5"/>
  </w:num>
  <w:num w:numId="19" w16cid:durableId="1754621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C1B"/>
    <w:rsid w:val="000803CE"/>
    <w:rsid w:val="00083BAA"/>
    <w:rsid w:val="000A4366"/>
    <w:rsid w:val="000D0185"/>
    <w:rsid w:val="0010680C"/>
    <w:rsid w:val="00152793"/>
    <w:rsid w:val="00152B0B"/>
    <w:rsid w:val="001766D6"/>
    <w:rsid w:val="00192419"/>
    <w:rsid w:val="001A469F"/>
    <w:rsid w:val="001C270D"/>
    <w:rsid w:val="001E2320"/>
    <w:rsid w:val="00214E28"/>
    <w:rsid w:val="00244A05"/>
    <w:rsid w:val="002A6140"/>
    <w:rsid w:val="00347A9C"/>
    <w:rsid w:val="00352B81"/>
    <w:rsid w:val="00394757"/>
    <w:rsid w:val="003A0150"/>
    <w:rsid w:val="003C10B6"/>
    <w:rsid w:val="003E24DF"/>
    <w:rsid w:val="0041428F"/>
    <w:rsid w:val="0043052D"/>
    <w:rsid w:val="00481F3D"/>
    <w:rsid w:val="004A2B0D"/>
    <w:rsid w:val="004B2CCD"/>
    <w:rsid w:val="004F2D3C"/>
    <w:rsid w:val="004F42C9"/>
    <w:rsid w:val="005C2210"/>
    <w:rsid w:val="005D0AED"/>
    <w:rsid w:val="00615018"/>
    <w:rsid w:val="0062123A"/>
    <w:rsid w:val="00646E75"/>
    <w:rsid w:val="006B3AB2"/>
    <w:rsid w:val="006F6F10"/>
    <w:rsid w:val="00736D22"/>
    <w:rsid w:val="00763A35"/>
    <w:rsid w:val="00783E79"/>
    <w:rsid w:val="007B5AE8"/>
    <w:rsid w:val="007F5192"/>
    <w:rsid w:val="00831721"/>
    <w:rsid w:val="0084268A"/>
    <w:rsid w:val="00862A06"/>
    <w:rsid w:val="00871774"/>
    <w:rsid w:val="00885E16"/>
    <w:rsid w:val="00887C1B"/>
    <w:rsid w:val="00961F53"/>
    <w:rsid w:val="00987851"/>
    <w:rsid w:val="0099595E"/>
    <w:rsid w:val="009B1148"/>
    <w:rsid w:val="00A00ED6"/>
    <w:rsid w:val="00A22129"/>
    <w:rsid w:val="00A26FE7"/>
    <w:rsid w:val="00A66B18"/>
    <w:rsid w:val="00A6783B"/>
    <w:rsid w:val="00A96CF8"/>
    <w:rsid w:val="00AA089B"/>
    <w:rsid w:val="00AE1388"/>
    <w:rsid w:val="00AF3982"/>
    <w:rsid w:val="00B30FD2"/>
    <w:rsid w:val="00B50294"/>
    <w:rsid w:val="00B57D6E"/>
    <w:rsid w:val="00B93312"/>
    <w:rsid w:val="00B97FC0"/>
    <w:rsid w:val="00C12D3F"/>
    <w:rsid w:val="00C33BC1"/>
    <w:rsid w:val="00C701F7"/>
    <w:rsid w:val="00C70786"/>
    <w:rsid w:val="00C82016"/>
    <w:rsid w:val="00D10958"/>
    <w:rsid w:val="00D66593"/>
    <w:rsid w:val="00DC0005"/>
    <w:rsid w:val="00DE6DA2"/>
    <w:rsid w:val="00DF2D30"/>
    <w:rsid w:val="00E30CC6"/>
    <w:rsid w:val="00E4786A"/>
    <w:rsid w:val="00E55D74"/>
    <w:rsid w:val="00E6540C"/>
    <w:rsid w:val="00E81E2A"/>
    <w:rsid w:val="00EE0952"/>
    <w:rsid w:val="00FE0F43"/>
    <w:rsid w:val="00FF24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0A0D9"/>
  <w14:defaultImageDpi w14:val="32767"/>
  <w15:chartTrackingRefBased/>
  <w15:docId w15:val="{20F3D881-5F83-4032-9856-A1741D7F2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table" w:styleId="TableGrid">
    <w:name w:val="Table Grid"/>
    <w:basedOn w:val="TableNormal"/>
    <w:uiPriority w:val="39"/>
    <w:rsid w:val="00887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736D22"/>
    <w:rPr>
      <w:sz w:val="22"/>
      <w:szCs w:val="22"/>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semiHidden/>
    <w:rsid w:val="000A4366"/>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sv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Microsoft\Office\16.0\DTS\en-ID%7b08C2D54F-5BFC-40C6-90C6-5AC0A99FA652%7d\%7bEF26DD32-07D8-443E-8405-078F72FFB346%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{EF26DD32-07D8-443E-8405-078F72FFB346}tf56348247_win32</Template>
  <TotalTime>30</TotalTime>
  <Pages>8</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rana.bagaskara23@outlook.com</dc:creator>
  <cp:keywords/>
  <dc:description/>
  <cp:lastModifiedBy>Rana Bagaskara</cp:lastModifiedBy>
  <cp:revision>2</cp:revision>
  <cp:lastPrinted>2024-02-12T15:02:00Z</cp:lastPrinted>
  <dcterms:created xsi:type="dcterms:W3CDTF">2025-02-20T06:40:00Z</dcterms:created>
  <dcterms:modified xsi:type="dcterms:W3CDTF">2025-02-20T06:40:00Z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